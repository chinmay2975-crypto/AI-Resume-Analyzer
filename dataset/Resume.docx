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C6AED8" w14:textId="77777777" w:rsidR="0024238C" w:rsidRDefault="002C25A7" w:rsidP="008E1B90">
      <w:pPr>
        <w:keepNext/>
        <w:spacing w:line="240" w:lineRule="auto"/>
        <w:rPr>
          <w:rFonts w:ascii="Calibri" w:hAnsi="Calibri" w:cs="Calibri"/>
          <w:b/>
          <w:color w:val="000000"/>
          <w:sz w:val="28"/>
          <w:szCs w:val="28"/>
        </w:rPr>
      </w:pPr>
      <w:r>
        <w:rPr>
          <w:rFonts w:ascii="Calibri" w:hAnsi="Calibri" w:cs="Calibri"/>
          <w:b/>
          <w:color w:val="000000"/>
          <w:sz w:val="28"/>
          <w:szCs w:val="28"/>
        </w:rPr>
        <w:t xml:space="preserve">                                                             </w:t>
      </w:r>
      <w:r w:rsidR="004C15CA">
        <w:rPr>
          <w:rFonts w:ascii="Calibri" w:hAnsi="Calibri" w:cs="Calibri"/>
          <w:b/>
          <w:color w:val="000000"/>
          <w:sz w:val="28"/>
          <w:szCs w:val="28"/>
          <w:u w:val="single"/>
        </w:rPr>
        <w:t xml:space="preserve">CURRICULUM VITAE </w:t>
      </w:r>
      <w:r w:rsidR="004C15CA">
        <w:rPr>
          <w:rFonts w:ascii="Calibri" w:hAnsi="Calibri" w:cs="Calibri"/>
          <w:b/>
          <w:color w:val="000000"/>
          <w:sz w:val="28"/>
          <w:szCs w:val="28"/>
        </w:rPr>
        <w:t xml:space="preserve">  </w:t>
      </w:r>
      <w:r>
        <w:rPr>
          <w:rFonts w:ascii="Calibri" w:hAnsi="Calibri" w:cs="Calibri"/>
          <w:b/>
          <w:color w:val="000000"/>
          <w:sz w:val="28"/>
          <w:szCs w:val="28"/>
        </w:rPr>
        <w:t xml:space="preserve">            </w:t>
      </w:r>
    </w:p>
    <w:p w14:paraId="142E74FB" w14:textId="77777777" w:rsidR="0024238C" w:rsidRDefault="004C15CA" w:rsidP="007857BD">
      <w:pPr>
        <w:keepNext/>
        <w:spacing w:line="240" w:lineRule="auto"/>
        <w:jc w:val="center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color w:val="000000"/>
          <w:sz w:val="28"/>
          <w:szCs w:val="28"/>
        </w:rPr>
        <w:t xml:space="preserve">         </w:t>
      </w:r>
      <w:r w:rsidR="003B14F6">
        <w:rPr>
          <w:rFonts w:ascii="Calibri" w:hAnsi="Calibri" w:cs="Calibri"/>
          <w:b/>
          <w:color w:val="000000"/>
          <w:sz w:val="24"/>
          <w:szCs w:val="24"/>
          <w:u w:val="single"/>
        </w:rPr>
        <w:t>SYSTEM (</w:t>
      </w:r>
      <w:r>
        <w:rPr>
          <w:rFonts w:ascii="Calibri" w:hAnsi="Calibri" w:cs="Calibri"/>
          <w:b/>
          <w:color w:val="000000"/>
          <w:sz w:val="24"/>
          <w:szCs w:val="24"/>
          <w:u w:val="single"/>
        </w:rPr>
        <w:t>WINDOWS) ADMINISTRATOR</w:t>
      </w:r>
      <w:r>
        <w:rPr>
          <w:rFonts w:ascii="Calibri" w:hAnsi="Calibri" w:cs="Calibri"/>
          <w:b/>
          <w:color w:val="000000"/>
          <w:sz w:val="24"/>
          <w:szCs w:val="24"/>
        </w:rPr>
        <w:t xml:space="preserve">  </w:t>
      </w:r>
      <w:r>
        <w:rPr>
          <w:rFonts w:ascii="Calibri" w:hAnsi="Calibri" w:cs="Calibri"/>
          <w:b/>
          <w:color w:val="000000"/>
          <w:sz w:val="28"/>
          <w:szCs w:val="28"/>
        </w:rPr>
        <w:t xml:space="preserve">                  </w:t>
      </w:r>
    </w:p>
    <w:p w14:paraId="554A72DC" w14:textId="77777777" w:rsidR="0024238C" w:rsidRDefault="0024238C" w:rsidP="007857BD">
      <w:pPr>
        <w:keepNext/>
        <w:spacing w:line="240" w:lineRule="auto"/>
        <w:jc w:val="center"/>
        <w:rPr>
          <w:rFonts w:ascii="Calibri" w:hAnsi="Calibri" w:cs="Calibri"/>
          <w:b/>
          <w:color w:val="000000"/>
          <w:sz w:val="22"/>
          <w:szCs w:val="22"/>
        </w:rPr>
      </w:pPr>
    </w:p>
    <w:p w14:paraId="24254C2C" w14:textId="77777777" w:rsidR="003B14F6" w:rsidRDefault="004C15CA" w:rsidP="007857BD">
      <w:pPr>
        <w:keepNext/>
        <w:spacing w:line="240" w:lineRule="auto"/>
        <w:rPr>
          <w:rFonts w:ascii="Calibri" w:hAnsi="Calibri" w:cs="Calibri"/>
          <w:b/>
          <w:color w:val="000000"/>
          <w:sz w:val="22"/>
          <w:szCs w:val="22"/>
        </w:rPr>
      </w:pPr>
      <w:r>
        <w:rPr>
          <w:rFonts w:ascii="Calibri" w:hAnsi="Calibri" w:cs="Calibri"/>
          <w:b/>
          <w:color w:val="000000"/>
          <w:sz w:val="22"/>
          <w:szCs w:val="22"/>
        </w:rPr>
        <w:t>ASHOK PAYYAVULA</w:t>
      </w:r>
    </w:p>
    <w:p w14:paraId="45E7FD30" w14:textId="77777777" w:rsidR="0024238C" w:rsidRDefault="004C15CA" w:rsidP="007857BD">
      <w:pPr>
        <w:keepNext/>
        <w:spacing w:line="240" w:lineRule="auto"/>
        <w:rPr>
          <w:rFonts w:ascii="Calibri" w:hAnsi="Calibri" w:cs="Calibri"/>
          <w:b/>
          <w:color w:val="000000"/>
          <w:sz w:val="22"/>
          <w:szCs w:val="22"/>
        </w:rPr>
      </w:pPr>
      <w:r>
        <w:rPr>
          <w:rFonts w:ascii="Calibri" w:hAnsi="Calibri" w:cs="Calibri"/>
          <w:b/>
          <w:color w:val="000000"/>
          <w:sz w:val="22"/>
          <w:szCs w:val="22"/>
        </w:rPr>
        <w:t>Mobile:</w:t>
      </w:r>
      <w:r>
        <w:rPr>
          <w:rFonts w:ascii="Calibri" w:hAnsi="Calibri" w:cs="Calibri"/>
          <w:color w:val="000000"/>
          <w:sz w:val="22"/>
          <w:szCs w:val="22"/>
        </w:rPr>
        <w:t xml:space="preserve"> +91-</w:t>
      </w:r>
      <w:r w:rsidR="006B34D5">
        <w:rPr>
          <w:rFonts w:ascii="Calibri" w:hAnsi="Calibri" w:cs="Calibri"/>
          <w:color w:val="000000"/>
          <w:sz w:val="22"/>
          <w:szCs w:val="22"/>
        </w:rPr>
        <w:t>7350246564</w:t>
      </w:r>
    </w:p>
    <w:p w14:paraId="6FE90608" w14:textId="77777777" w:rsidR="0024238C" w:rsidRDefault="004C15CA" w:rsidP="007857BD">
      <w:pPr>
        <w:keepNext/>
        <w:spacing w:line="240" w:lineRule="auto"/>
      </w:pPr>
      <w:r>
        <w:rPr>
          <w:rFonts w:ascii="Calibri" w:hAnsi="Calibri" w:cs="Calibri"/>
          <w:b/>
          <w:color w:val="000000"/>
          <w:sz w:val="22"/>
          <w:szCs w:val="22"/>
        </w:rPr>
        <w:t>Email: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hyperlink r:id="rId6" w:history="1">
        <w:r w:rsidR="001A7045" w:rsidRPr="008757C9">
          <w:rPr>
            <w:rStyle w:val="Hyperlink"/>
            <w:rFonts w:ascii="Calibri" w:hAnsi="Calibri" w:cs="Calibri"/>
            <w:sz w:val="22"/>
            <w:szCs w:val="22"/>
          </w:rPr>
          <w:t>ashokpsa8991@gmail.com</w:t>
        </w:r>
      </w:hyperlink>
      <w:r>
        <w:rPr>
          <w:rFonts w:ascii="Calibri" w:hAnsi="Calibri" w:cs="Calibri"/>
          <w:color w:val="000000"/>
          <w:sz w:val="22"/>
          <w:szCs w:val="22"/>
        </w:rPr>
        <w:t xml:space="preserve"> </w:t>
      </w:r>
    </w:p>
    <w:p w14:paraId="59995AD0" w14:textId="38D53E5D" w:rsidR="0024238C" w:rsidRDefault="007263C3" w:rsidP="007857BD">
      <w:pPr>
        <w:pStyle w:val="Caption2"/>
        <w:spacing w:line="24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4"/>
          <w:szCs w:val="24"/>
        </w:rPr>
        <w:t>PROFILE: -</w:t>
      </w:r>
      <w:r w:rsidR="004C15CA">
        <w:rPr>
          <w:rFonts w:ascii="Calibri" w:hAnsi="Calibri" w:cs="Calibri"/>
          <w:sz w:val="24"/>
          <w:szCs w:val="24"/>
        </w:rPr>
        <w:t xml:space="preserve"> </w:t>
      </w:r>
    </w:p>
    <w:p w14:paraId="6B3DCBC8" w14:textId="19AF4229" w:rsidR="007857BD" w:rsidRPr="007857BD" w:rsidRDefault="004C15CA" w:rsidP="00522403">
      <w:pPr>
        <w:numPr>
          <w:ilvl w:val="0"/>
          <w:numId w:val="2"/>
        </w:numPr>
        <w:spacing w:after="40" w:line="240" w:lineRule="auto"/>
        <w:jc w:val="both"/>
        <w:rPr>
          <w:rFonts w:ascii="Calibri" w:hAnsi="Calibri" w:cs="Calibri"/>
          <w:sz w:val="22"/>
          <w:szCs w:val="22"/>
        </w:rPr>
      </w:pPr>
      <w:r w:rsidRPr="007857BD">
        <w:rPr>
          <w:rFonts w:ascii="Calibri" w:hAnsi="Calibri" w:cs="Calibri"/>
          <w:sz w:val="22"/>
          <w:szCs w:val="22"/>
        </w:rPr>
        <w:t xml:space="preserve">Qualified </w:t>
      </w:r>
      <w:r w:rsidRPr="007857BD">
        <w:rPr>
          <w:rFonts w:ascii="Calibri" w:hAnsi="Calibri" w:cs="Calibri"/>
          <w:b/>
          <w:sz w:val="22"/>
          <w:szCs w:val="22"/>
        </w:rPr>
        <w:t xml:space="preserve">Diploma holder in Electronics &amp; Communication Engineering </w:t>
      </w:r>
      <w:r w:rsidRPr="007857BD">
        <w:rPr>
          <w:rFonts w:ascii="Calibri" w:hAnsi="Calibri" w:cs="Calibri"/>
          <w:sz w:val="22"/>
          <w:szCs w:val="22"/>
        </w:rPr>
        <w:t xml:space="preserve">with </w:t>
      </w:r>
      <w:r w:rsidRPr="007857BD">
        <w:rPr>
          <w:rFonts w:ascii="Calibri" w:hAnsi="Calibri" w:cs="Calibri"/>
          <w:b/>
          <w:sz w:val="22"/>
          <w:szCs w:val="22"/>
        </w:rPr>
        <w:t xml:space="preserve">experience </w:t>
      </w:r>
      <w:r w:rsidR="007263C3" w:rsidRPr="007857BD">
        <w:rPr>
          <w:rFonts w:ascii="Calibri" w:hAnsi="Calibri" w:cs="Calibri"/>
          <w:b/>
          <w:sz w:val="22"/>
          <w:szCs w:val="22"/>
        </w:rPr>
        <w:t>of 11</w:t>
      </w:r>
      <w:r w:rsidR="006747EB">
        <w:rPr>
          <w:rFonts w:ascii="Calibri" w:hAnsi="Calibri" w:cs="Calibri"/>
          <w:b/>
          <w:sz w:val="22"/>
          <w:szCs w:val="22"/>
        </w:rPr>
        <w:t>+</w:t>
      </w:r>
      <w:r w:rsidR="002702EE">
        <w:rPr>
          <w:rFonts w:ascii="Calibri" w:hAnsi="Calibri" w:cs="Calibri"/>
          <w:b/>
          <w:sz w:val="22"/>
          <w:szCs w:val="22"/>
        </w:rPr>
        <w:t xml:space="preserve"> years across System</w:t>
      </w:r>
      <w:r w:rsidRPr="007857BD">
        <w:rPr>
          <w:rFonts w:ascii="Calibri" w:hAnsi="Calibri" w:cs="Calibri"/>
          <w:b/>
          <w:sz w:val="22"/>
          <w:szCs w:val="22"/>
        </w:rPr>
        <w:t xml:space="preserve"> (Windows)Administrator, IT Infrastructure Support </w:t>
      </w:r>
      <w:r w:rsidRPr="007857BD">
        <w:rPr>
          <w:rFonts w:ascii="Calibri" w:hAnsi="Calibri" w:cs="Calibri"/>
          <w:b/>
          <w:noProof/>
          <w:sz w:val="22"/>
          <w:szCs w:val="22"/>
        </w:rPr>
        <w:t>and</w:t>
      </w:r>
      <w:r w:rsidRPr="007857BD">
        <w:rPr>
          <w:rFonts w:ascii="Calibri" w:hAnsi="Calibri" w:cs="Calibri"/>
          <w:b/>
          <w:sz w:val="22"/>
          <w:szCs w:val="22"/>
        </w:rPr>
        <w:t xml:space="preserve"> Network Functions &amp; Security</w:t>
      </w:r>
    </w:p>
    <w:p w14:paraId="3CBF98EA" w14:textId="77777777" w:rsidR="0024238C" w:rsidRPr="007857BD" w:rsidRDefault="004C15CA" w:rsidP="00522403">
      <w:pPr>
        <w:numPr>
          <w:ilvl w:val="0"/>
          <w:numId w:val="2"/>
        </w:numPr>
        <w:spacing w:after="40" w:line="240" w:lineRule="auto"/>
        <w:jc w:val="both"/>
        <w:rPr>
          <w:rFonts w:ascii="Calibri" w:hAnsi="Calibri" w:cs="Calibri"/>
          <w:sz w:val="22"/>
          <w:szCs w:val="22"/>
        </w:rPr>
      </w:pPr>
      <w:r w:rsidRPr="007857BD">
        <w:rPr>
          <w:rFonts w:ascii="Calibri" w:hAnsi="Calibri" w:cs="Calibri"/>
          <w:sz w:val="22"/>
          <w:szCs w:val="22"/>
        </w:rPr>
        <w:t xml:space="preserve">Expertise in implementing, configuring &amp; maintaining extensive networks using </w:t>
      </w:r>
      <w:r w:rsidRPr="007857BD">
        <w:rPr>
          <w:rFonts w:ascii="Calibri" w:hAnsi="Calibri" w:cs="Calibri"/>
          <w:b/>
          <w:bCs/>
          <w:iCs/>
          <w:sz w:val="22"/>
          <w:szCs w:val="22"/>
        </w:rPr>
        <w:t xml:space="preserve">Server &amp; Client </w:t>
      </w:r>
      <w:r w:rsidRPr="007857BD">
        <w:rPr>
          <w:rFonts w:ascii="Calibri" w:hAnsi="Calibri" w:cs="Calibri"/>
          <w:sz w:val="22"/>
          <w:szCs w:val="22"/>
        </w:rPr>
        <w:t xml:space="preserve">end technologies based on </w:t>
      </w:r>
      <w:r w:rsidRPr="007857BD">
        <w:rPr>
          <w:rFonts w:ascii="Calibri" w:hAnsi="Calibri" w:cs="Calibri"/>
          <w:b/>
          <w:bCs/>
          <w:iCs/>
          <w:sz w:val="22"/>
          <w:szCs w:val="22"/>
        </w:rPr>
        <w:t xml:space="preserve">Windows </w:t>
      </w:r>
      <w:r w:rsidRPr="007857BD">
        <w:rPr>
          <w:rFonts w:ascii="Calibri" w:hAnsi="Calibri" w:cs="Calibri"/>
          <w:sz w:val="22"/>
          <w:szCs w:val="22"/>
        </w:rPr>
        <w:t xml:space="preserve">platform, determined to carve a niche in the domain of </w:t>
      </w:r>
      <w:r w:rsidRPr="007857BD">
        <w:rPr>
          <w:rFonts w:ascii="Calibri" w:hAnsi="Calibri" w:cs="Calibri"/>
          <w:b/>
          <w:sz w:val="22"/>
          <w:szCs w:val="22"/>
        </w:rPr>
        <w:t>IT Infrastructure setup and maintenance</w:t>
      </w:r>
    </w:p>
    <w:p w14:paraId="1D5A1A28" w14:textId="77777777" w:rsidR="0024238C" w:rsidRDefault="004C15CA" w:rsidP="00522403">
      <w:pPr>
        <w:numPr>
          <w:ilvl w:val="0"/>
          <w:numId w:val="2"/>
        </w:numPr>
        <w:spacing w:after="40" w:line="24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Successfully completed comprehensive training’s in </w:t>
      </w:r>
      <w:r>
        <w:rPr>
          <w:rFonts w:ascii="Calibri" w:hAnsi="Calibri" w:cs="Calibri"/>
          <w:b/>
          <w:bCs/>
          <w:sz w:val="22"/>
          <w:szCs w:val="22"/>
        </w:rPr>
        <w:t>MCSA,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b/>
          <w:color w:val="000000"/>
          <w:sz w:val="22"/>
          <w:szCs w:val="22"/>
        </w:rPr>
        <w:t xml:space="preserve">A+ </w:t>
      </w:r>
      <w:r w:rsidRPr="003B14F6">
        <w:rPr>
          <w:rFonts w:ascii="Calibri" w:hAnsi="Calibri" w:cs="Calibri"/>
          <w:b/>
          <w:noProof/>
          <w:color w:val="000000"/>
          <w:sz w:val="22"/>
          <w:szCs w:val="22"/>
        </w:rPr>
        <w:t>and</w:t>
      </w:r>
      <w:r>
        <w:rPr>
          <w:rFonts w:ascii="Calibri" w:hAnsi="Calibri" w:cs="Calibri"/>
          <w:b/>
          <w:color w:val="000000"/>
          <w:sz w:val="22"/>
          <w:szCs w:val="22"/>
        </w:rPr>
        <w:t xml:space="preserve"> N+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.</w:t>
      </w:r>
    </w:p>
    <w:p w14:paraId="24AA3F82" w14:textId="77777777" w:rsidR="0024238C" w:rsidRDefault="004C15CA" w:rsidP="00522403">
      <w:pPr>
        <w:numPr>
          <w:ilvl w:val="0"/>
          <w:numId w:val="2"/>
        </w:numPr>
        <w:spacing w:after="40" w:line="24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Well versed with </w:t>
      </w:r>
      <w:r>
        <w:rPr>
          <w:rFonts w:ascii="Calibri" w:hAnsi="Calibri" w:cs="Calibri"/>
          <w:b/>
          <w:sz w:val="22"/>
          <w:szCs w:val="22"/>
        </w:rPr>
        <w:t>LAN, E-Mail &amp; Internet, Hardware Installation, System Maintenance &amp; Upgrades, Software Installation, Diagnostics and maintaining and repairing computer systems</w:t>
      </w:r>
      <w:r>
        <w:rPr>
          <w:rFonts w:ascii="Calibri" w:hAnsi="Calibri" w:cs="Calibri"/>
          <w:sz w:val="22"/>
          <w:szCs w:val="22"/>
        </w:rPr>
        <w:t xml:space="preserve"> to improve speed, reliability, and overall operational efficiency</w:t>
      </w:r>
    </w:p>
    <w:p w14:paraId="325322F0" w14:textId="64DF36AE" w:rsidR="0024238C" w:rsidRDefault="004C15CA" w:rsidP="00522403">
      <w:pPr>
        <w:numPr>
          <w:ilvl w:val="0"/>
          <w:numId w:val="2"/>
        </w:numPr>
        <w:spacing w:after="40" w:line="24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Excellent temperament to multitask and coordinate various activities under high pressure &amp; time constraints and </w:t>
      </w:r>
      <w:r w:rsidR="007263C3">
        <w:rPr>
          <w:rFonts w:ascii="Calibri" w:hAnsi="Calibri" w:cs="Calibri"/>
          <w:sz w:val="22"/>
          <w:szCs w:val="22"/>
        </w:rPr>
        <w:t>troubleshoot</w:t>
      </w:r>
      <w:r>
        <w:rPr>
          <w:rFonts w:ascii="Calibri" w:hAnsi="Calibri" w:cs="Calibri"/>
          <w:sz w:val="22"/>
          <w:szCs w:val="22"/>
        </w:rPr>
        <w:t xml:space="preserve"> any hardware, </w:t>
      </w:r>
      <w:r w:rsidR="00F229B2">
        <w:rPr>
          <w:rFonts w:ascii="Calibri" w:hAnsi="Calibri" w:cs="Calibri"/>
          <w:sz w:val="22"/>
          <w:szCs w:val="22"/>
        </w:rPr>
        <w:t>software,</w:t>
      </w:r>
      <w:r>
        <w:rPr>
          <w:rFonts w:ascii="Calibri" w:hAnsi="Calibri" w:cs="Calibri"/>
          <w:sz w:val="22"/>
          <w:szCs w:val="22"/>
        </w:rPr>
        <w:t xml:space="preserve"> </w:t>
      </w:r>
      <w:r w:rsidRPr="003B14F6">
        <w:rPr>
          <w:rFonts w:ascii="Calibri" w:hAnsi="Calibri" w:cs="Calibri"/>
          <w:noProof/>
          <w:sz w:val="22"/>
          <w:szCs w:val="22"/>
        </w:rPr>
        <w:t>and</w:t>
      </w:r>
      <w:r>
        <w:rPr>
          <w:rFonts w:ascii="Calibri" w:hAnsi="Calibri" w:cs="Calibri"/>
          <w:sz w:val="22"/>
          <w:szCs w:val="22"/>
        </w:rPr>
        <w:t xml:space="preserve"> network related issues within </w:t>
      </w:r>
      <w:r w:rsidRPr="003B14F6">
        <w:rPr>
          <w:rFonts w:ascii="Calibri" w:hAnsi="Calibri" w:cs="Calibri"/>
          <w:noProof/>
          <w:sz w:val="22"/>
          <w:szCs w:val="22"/>
        </w:rPr>
        <w:t>least</w:t>
      </w:r>
      <w:r>
        <w:rPr>
          <w:rFonts w:ascii="Calibri" w:hAnsi="Calibri" w:cs="Calibri"/>
          <w:sz w:val="22"/>
          <w:szCs w:val="22"/>
        </w:rPr>
        <w:t xml:space="preserve"> possible time</w:t>
      </w:r>
    </w:p>
    <w:p w14:paraId="79AE7A0D" w14:textId="77777777" w:rsidR="0024238C" w:rsidRDefault="004C15CA" w:rsidP="007857BD">
      <w:pPr>
        <w:pStyle w:val="NoSpacing1"/>
        <w:spacing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IT Skills</w:t>
      </w:r>
      <w:r>
        <w:rPr>
          <w:b/>
          <w:bCs/>
          <w:sz w:val="24"/>
          <w:szCs w:val="24"/>
        </w:rPr>
        <w:t>:-</w:t>
      </w:r>
    </w:p>
    <w:p w14:paraId="358D42C1" w14:textId="77777777" w:rsidR="007857BD" w:rsidRDefault="007857BD" w:rsidP="007857BD">
      <w:pPr>
        <w:spacing w:line="240" w:lineRule="auto"/>
        <w:rPr>
          <w:rFonts w:ascii="Calibri" w:hAnsi="Calibri" w:cs="Calibri"/>
          <w:bCs/>
          <w:sz w:val="22"/>
          <w:szCs w:val="22"/>
        </w:rPr>
      </w:pPr>
      <w:r w:rsidRPr="007857BD">
        <w:rPr>
          <w:rFonts w:ascii="Calibri" w:hAnsi="Calibri" w:cs="Calibri"/>
          <w:b/>
          <w:bCs/>
          <w:sz w:val="24"/>
          <w:szCs w:val="24"/>
        </w:rPr>
        <w:t xml:space="preserve">SERVER OS </w:t>
      </w:r>
      <w:r>
        <w:rPr>
          <w:rFonts w:ascii="Calibri" w:hAnsi="Calibri" w:cs="Calibri"/>
          <w:bCs/>
          <w:sz w:val="22"/>
          <w:szCs w:val="22"/>
        </w:rPr>
        <w:t xml:space="preserve">       </w:t>
      </w:r>
      <w:r w:rsidR="0019062E">
        <w:rPr>
          <w:rFonts w:ascii="Calibri" w:hAnsi="Calibri" w:cs="Calibri"/>
          <w:bCs/>
          <w:sz w:val="22"/>
          <w:szCs w:val="22"/>
        </w:rPr>
        <w:t>S</w:t>
      </w:r>
      <w:r>
        <w:rPr>
          <w:rFonts w:ascii="Calibri" w:hAnsi="Calibri" w:cs="Calibri"/>
          <w:bCs/>
          <w:sz w:val="22"/>
          <w:szCs w:val="22"/>
        </w:rPr>
        <w:t>erver 2008 R2, Server 2012 R2 and Server 2016</w:t>
      </w:r>
    </w:p>
    <w:p w14:paraId="0746ADAC" w14:textId="77777777" w:rsidR="007857BD" w:rsidRDefault="007857BD" w:rsidP="007857BD">
      <w:pPr>
        <w:spacing w:line="240" w:lineRule="auto"/>
        <w:rPr>
          <w:rFonts w:ascii="Calibri" w:hAnsi="Calibri" w:cs="Calibri"/>
          <w:bCs/>
          <w:sz w:val="22"/>
          <w:szCs w:val="22"/>
        </w:rPr>
      </w:pPr>
      <w:r w:rsidRPr="007857BD">
        <w:rPr>
          <w:rFonts w:ascii="Calibri" w:hAnsi="Calibri" w:cs="Calibri"/>
          <w:b/>
          <w:bCs/>
          <w:sz w:val="24"/>
          <w:szCs w:val="24"/>
        </w:rPr>
        <w:t>OS</w:t>
      </w:r>
      <w:r>
        <w:rPr>
          <w:rFonts w:ascii="Calibri" w:hAnsi="Calibri" w:cs="Calibri"/>
          <w:bCs/>
          <w:sz w:val="22"/>
          <w:szCs w:val="22"/>
        </w:rPr>
        <w:tab/>
      </w:r>
      <w:r>
        <w:rPr>
          <w:rFonts w:ascii="Calibri" w:hAnsi="Calibri" w:cs="Calibri"/>
          <w:bCs/>
          <w:sz w:val="22"/>
          <w:szCs w:val="22"/>
        </w:rPr>
        <w:tab/>
        <w:t xml:space="preserve"> Windows 7, Windows 8 and Windows 10</w:t>
      </w:r>
    </w:p>
    <w:p w14:paraId="3D8164DE" w14:textId="1F9D0FCF" w:rsidR="00522403" w:rsidRDefault="00522403" w:rsidP="007857BD">
      <w:pPr>
        <w:spacing w:line="240" w:lineRule="auto"/>
        <w:rPr>
          <w:rFonts w:ascii="Calibri" w:hAnsi="Calibri" w:cs="Calibri"/>
          <w:bCs/>
          <w:sz w:val="22"/>
          <w:szCs w:val="22"/>
        </w:rPr>
      </w:pPr>
      <w:r w:rsidRPr="00522403">
        <w:rPr>
          <w:rFonts w:ascii="Calibri" w:hAnsi="Calibri" w:cs="Calibri"/>
          <w:b/>
          <w:bCs/>
          <w:sz w:val="24"/>
          <w:szCs w:val="24"/>
        </w:rPr>
        <w:t>Cloud Technologies</w:t>
      </w:r>
      <w:r>
        <w:rPr>
          <w:rFonts w:ascii="Calibri" w:hAnsi="Calibri" w:cs="Calibri"/>
          <w:bCs/>
          <w:sz w:val="22"/>
          <w:szCs w:val="22"/>
        </w:rPr>
        <w:t xml:space="preserve">     </w:t>
      </w:r>
      <w:r w:rsidRPr="00522403">
        <w:rPr>
          <w:rFonts w:ascii="Calibri" w:hAnsi="Calibri" w:cs="Calibri"/>
          <w:bCs/>
          <w:sz w:val="22"/>
          <w:szCs w:val="22"/>
        </w:rPr>
        <w:t xml:space="preserve">Amazon Web </w:t>
      </w:r>
      <w:r w:rsidR="006004A6" w:rsidRPr="00522403">
        <w:rPr>
          <w:rFonts w:ascii="Calibri" w:hAnsi="Calibri" w:cs="Calibri"/>
          <w:bCs/>
          <w:sz w:val="22"/>
          <w:szCs w:val="22"/>
        </w:rPr>
        <w:t>Services,</w:t>
      </w:r>
      <w:r w:rsidR="006004A6">
        <w:rPr>
          <w:rFonts w:ascii="Calibri" w:hAnsi="Calibri" w:cs="Calibri"/>
          <w:bCs/>
          <w:sz w:val="22"/>
          <w:szCs w:val="22"/>
        </w:rPr>
        <w:t xml:space="preserve"> IONOS</w:t>
      </w:r>
      <w:r w:rsidR="007263C3">
        <w:rPr>
          <w:rFonts w:ascii="Calibri" w:hAnsi="Calibri" w:cs="Calibri"/>
          <w:bCs/>
          <w:sz w:val="22"/>
          <w:szCs w:val="22"/>
        </w:rPr>
        <w:t>, Azure</w:t>
      </w:r>
    </w:p>
    <w:p w14:paraId="28077A22" w14:textId="6B247AF6" w:rsidR="003A4B18" w:rsidRDefault="003A4B18" w:rsidP="007857BD">
      <w:pPr>
        <w:spacing w:line="240" w:lineRule="auto"/>
        <w:rPr>
          <w:rFonts w:ascii="Calibri" w:hAnsi="Calibri" w:cs="Calibri"/>
          <w:bCs/>
          <w:sz w:val="22"/>
          <w:szCs w:val="22"/>
        </w:rPr>
      </w:pPr>
      <w:r w:rsidRPr="003A4B18">
        <w:rPr>
          <w:rFonts w:ascii="Calibri" w:hAnsi="Calibri" w:cs="Calibri"/>
          <w:b/>
          <w:bCs/>
          <w:sz w:val="24"/>
          <w:szCs w:val="24"/>
        </w:rPr>
        <w:t>Virtual Servers</w:t>
      </w:r>
      <w:r w:rsidRPr="003A4B18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8C53A2">
        <w:rPr>
          <w:rFonts w:ascii="Calibri" w:hAnsi="Calibri" w:cs="Calibri"/>
          <w:bCs/>
          <w:sz w:val="22"/>
          <w:szCs w:val="22"/>
        </w:rPr>
        <w:t xml:space="preserve">   </w:t>
      </w:r>
      <w:r>
        <w:rPr>
          <w:rFonts w:ascii="Calibri" w:hAnsi="Calibri" w:cs="Calibri"/>
          <w:bCs/>
          <w:sz w:val="22"/>
          <w:szCs w:val="22"/>
        </w:rPr>
        <w:t xml:space="preserve"> XenServer, </w:t>
      </w:r>
      <w:r w:rsidR="007263C3">
        <w:rPr>
          <w:rFonts w:ascii="Calibri" w:hAnsi="Calibri" w:cs="Calibri"/>
          <w:bCs/>
          <w:sz w:val="22"/>
          <w:szCs w:val="22"/>
        </w:rPr>
        <w:t xml:space="preserve">XCP-NG, </w:t>
      </w:r>
      <w:r>
        <w:rPr>
          <w:rFonts w:ascii="Calibri" w:hAnsi="Calibri" w:cs="Calibri"/>
          <w:bCs/>
          <w:sz w:val="22"/>
          <w:szCs w:val="22"/>
        </w:rPr>
        <w:t>VMWare Workstation, Oracle VM VirtualBox</w:t>
      </w:r>
    </w:p>
    <w:p w14:paraId="41E529E4" w14:textId="77777777" w:rsidR="006F7CDB" w:rsidRDefault="006F7CDB" w:rsidP="007857BD">
      <w:pPr>
        <w:spacing w:line="240" w:lineRule="auto"/>
        <w:rPr>
          <w:rFonts w:ascii="Calibri" w:hAnsi="Calibri" w:cs="Calibri"/>
          <w:bCs/>
          <w:sz w:val="22"/>
          <w:szCs w:val="22"/>
        </w:rPr>
      </w:pPr>
      <w:r w:rsidRPr="006F7CDB">
        <w:rPr>
          <w:rFonts w:ascii="Calibri" w:hAnsi="Calibri" w:cs="Calibri"/>
          <w:b/>
          <w:bCs/>
          <w:sz w:val="24"/>
          <w:szCs w:val="24"/>
        </w:rPr>
        <w:t>Data Base</w:t>
      </w:r>
      <w:r>
        <w:rPr>
          <w:rFonts w:ascii="Calibri" w:hAnsi="Calibri" w:cs="Calibri"/>
          <w:bCs/>
          <w:sz w:val="22"/>
          <w:szCs w:val="22"/>
        </w:rPr>
        <w:t xml:space="preserve">            SQL Server</w:t>
      </w:r>
      <w:r w:rsidR="006577DB">
        <w:rPr>
          <w:rFonts w:ascii="Calibri" w:hAnsi="Calibri" w:cs="Calibri"/>
          <w:bCs/>
          <w:sz w:val="22"/>
          <w:szCs w:val="22"/>
        </w:rPr>
        <w:t xml:space="preserve"> 2008</w:t>
      </w:r>
      <w:r w:rsidR="0021014C">
        <w:rPr>
          <w:rFonts w:ascii="Calibri" w:hAnsi="Calibri" w:cs="Calibri"/>
          <w:bCs/>
          <w:sz w:val="22"/>
          <w:szCs w:val="22"/>
        </w:rPr>
        <w:t xml:space="preserve"> R2</w:t>
      </w:r>
      <w:r w:rsidR="006577DB">
        <w:rPr>
          <w:rFonts w:ascii="Calibri" w:hAnsi="Calibri" w:cs="Calibri"/>
          <w:bCs/>
          <w:sz w:val="22"/>
          <w:szCs w:val="22"/>
        </w:rPr>
        <w:t xml:space="preserve"> and above</w:t>
      </w:r>
      <w:r>
        <w:rPr>
          <w:rFonts w:ascii="Calibri" w:hAnsi="Calibri" w:cs="Calibri"/>
          <w:bCs/>
          <w:sz w:val="22"/>
          <w:szCs w:val="22"/>
        </w:rPr>
        <w:t>, Oracle and MySQL</w:t>
      </w:r>
    </w:p>
    <w:p w14:paraId="0F84EADF" w14:textId="77777777" w:rsidR="00D95C37" w:rsidRDefault="006577DB" w:rsidP="007857BD">
      <w:pPr>
        <w:spacing w:line="240" w:lineRule="auto"/>
        <w:rPr>
          <w:rFonts w:ascii="Calibri" w:hAnsi="Calibri" w:cs="Calibri"/>
          <w:bCs/>
          <w:sz w:val="22"/>
          <w:szCs w:val="22"/>
        </w:rPr>
      </w:pPr>
      <w:r w:rsidRPr="006577DB">
        <w:rPr>
          <w:rFonts w:ascii="Calibri" w:hAnsi="Calibri" w:cs="Calibri"/>
          <w:b/>
          <w:bCs/>
          <w:sz w:val="24"/>
          <w:szCs w:val="24"/>
        </w:rPr>
        <w:t>Web</w:t>
      </w:r>
      <w:r>
        <w:rPr>
          <w:rFonts w:ascii="Calibri" w:hAnsi="Calibri" w:cs="Calibri"/>
          <w:bCs/>
          <w:sz w:val="22"/>
          <w:szCs w:val="22"/>
        </w:rPr>
        <w:t xml:space="preserve"> </w:t>
      </w:r>
      <w:r w:rsidRPr="006577DB">
        <w:rPr>
          <w:rFonts w:ascii="Calibri" w:hAnsi="Calibri" w:cs="Calibri"/>
          <w:b/>
          <w:bCs/>
          <w:sz w:val="24"/>
          <w:szCs w:val="24"/>
        </w:rPr>
        <w:t>Server</w:t>
      </w:r>
      <w:r>
        <w:rPr>
          <w:rFonts w:ascii="Calibri" w:hAnsi="Calibri" w:cs="Calibri"/>
          <w:bCs/>
          <w:sz w:val="22"/>
          <w:szCs w:val="22"/>
        </w:rPr>
        <w:t xml:space="preserve">           IIS 7 and above</w:t>
      </w:r>
      <w:r w:rsidR="00D95C37">
        <w:rPr>
          <w:rFonts w:ascii="Calibri" w:hAnsi="Calibri" w:cs="Calibri"/>
          <w:bCs/>
          <w:sz w:val="22"/>
          <w:szCs w:val="22"/>
        </w:rPr>
        <w:t>, XAMPP</w:t>
      </w:r>
    </w:p>
    <w:p w14:paraId="793314B8" w14:textId="77777777" w:rsidR="00BC1FBE" w:rsidRDefault="00BC1FBE" w:rsidP="007857BD">
      <w:pPr>
        <w:spacing w:line="240" w:lineRule="auto"/>
        <w:rPr>
          <w:rFonts w:ascii="Calibri" w:hAnsi="Calibri" w:cs="Calibri"/>
          <w:bCs/>
          <w:sz w:val="22"/>
          <w:szCs w:val="22"/>
        </w:rPr>
      </w:pPr>
      <w:r w:rsidRPr="00BC1FBE">
        <w:rPr>
          <w:rFonts w:ascii="Calibri" w:hAnsi="Calibri" w:cs="Calibri"/>
          <w:b/>
          <w:bCs/>
          <w:sz w:val="24"/>
          <w:szCs w:val="24"/>
        </w:rPr>
        <w:t>Emails</w:t>
      </w:r>
      <w:r>
        <w:rPr>
          <w:rFonts w:ascii="Calibri" w:hAnsi="Calibri" w:cs="Calibri"/>
          <w:bCs/>
          <w:sz w:val="22"/>
          <w:szCs w:val="22"/>
        </w:rPr>
        <w:t xml:space="preserve">                   O365 Administration</w:t>
      </w:r>
    </w:p>
    <w:p w14:paraId="37AEE163" w14:textId="77777777" w:rsidR="0024238C" w:rsidRDefault="004C15CA" w:rsidP="007857BD">
      <w:pPr>
        <w:spacing w:line="240" w:lineRule="auto"/>
        <w:rPr>
          <w:rFonts w:ascii="Calibri" w:hAnsi="Calibri" w:cs="Calibri"/>
          <w:bCs/>
          <w:sz w:val="22"/>
          <w:szCs w:val="22"/>
        </w:rPr>
      </w:pPr>
      <w:r w:rsidRPr="007857BD">
        <w:rPr>
          <w:rFonts w:ascii="Calibri" w:hAnsi="Calibri" w:cs="Calibri"/>
          <w:b/>
          <w:bCs/>
          <w:sz w:val="24"/>
          <w:szCs w:val="24"/>
        </w:rPr>
        <w:t>Mail clients</w:t>
      </w:r>
      <w:r>
        <w:rPr>
          <w:rFonts w:ascii="Calibri" w:hAnsi="Calibri" w:cs="Calibri"/>
          <w:bCs/>
          <w:sz w:val="22"/>
          <w:szCs w:val="22"/>
        </w:rPr>
        <w:tab/>
        <w:t xml:space="preserve"> MS </w:t>
      </w:r>
      <w:r w:rsidR="007857BD">
        <w:rPr>
          <w:rFonts w:ascii="Calibri" w:hAnsi="Calibri" w:cs="Calibri"/>
          <w:bCs/>
          <w:sz w:val="22"/>
          <w:szCs w:val="22"/>
        </w:rPr>
        <w:t>Office</w:t>
      </w:r>
      <w:r w:rsidR="00546578">
        <w:rPr>
          <w:rFonts w:ascii="Calibri" w:hAnsi="Calibri" w:cs="Calibri"/>
          <w:bCs/>
          <w:sz w:val="22"/>
          <w:szCs w:val="22"/>
        </w:rPr>
        <w:t xml:space="preserve"> Outlook</w:t>
      </w:r>
      <w:r>
        <w:rPr>
          <w:rFonts w:ascii="Calibri" w:hAnsi="Calibri" w:cs="Calibri"/>
          <w:bCs/>
          <w:sz w:val="22"/>
          <w:szCs w:val="22"/>
        </w:rPr>
        <w:t xml:space="preserve">, Thunderbird, </w:t>
      </w:r>
      <w:r>
        <w:rPr>
          <w:rFonts w:ascii="Calibri" w:hAnsi="Calibri" w:cs="Calibri"/>
          <w:sz w:val="22"/>
          <w:szCs w:val="22"/>
        </w:rPr>
        <w:t>Windows Live Mail etc.</w:t>
      </w:r>
    </w:p>
    <w:p w14:paraId="4B096742" w14:textId="77777777" w:rsidR="0024238C" w:rsidRDefault="004C15CA" w:rsidP="007857BD">
      <w:pPr>
        <w:spacing w:line="240" w:lineRule="auto"/>
        <w:rPr>
          <w:rFonts w:cs="Tahoma"/>
          <w:color w:val="000000"/>
        </w:rPr>
      </w:pPr>
      <w:r w:rsidRPr="007857BD">
        <w:rPr>
          <w:rFonts w:ascii="Calibri" w:hAnsi="Calibri" w:cs="Calibri"/>
          <w:b/>
          <w:bCs/>
          <w:sz w:val="24"/>
          <w:szCs w:val="24"/>
        </w:rPr>
        <w:t>Networking</w:t>
      </w:r>
      <w:r>
        <w:rPr>
          <w:rFonts w:ascii="Calibri" w:hAnsi="Calibri" w:cs="Calibri"/>
          <w:bCs/>
          <w:sz w:val="22"/>
          <w:szCs w:val="22"/>
        </w:rPr>
        <w:t xml:space="preserve"> </w:t>
      </w:r>
      <w:r>
        <w:rPr>
          <w:rFonts w:ascii="Calibri" w:hAnsi="Calibri" w:cs="Calibri"/>
          <w:bCs/>
          <w:sz w:val="22"/>
          <w:szCs w:val="22"/>
        </w:rPr>
        <w:tab/>
        <w:t xml:space="preserve"> </w:t>
      </w:r>
      <w:r>
        <w:rPr>
          <w:rFonts w:ascii="Calibri" w:hAnsi="Calibri" w:cs="Calibri"/>
          <w:sz w:val="22"/>
          <w:szCs w:val="22"/>
        </w:rPr>
        <w:t>DHCP, DNS, AD DS, User Accounts</w:t>
      </w:r>
      <w:r w:rsidR="004A378F">
        <w:rPr>
          <w:rFonts w:ascii="Calibri" w:hAnsi="Calibri" w:cs="Calibri"/>
          <w:sz w:val="22"/>
          <w:szCs w:val="22"/>
        </w:rPr>
        <w:t>, Networking</w:t>
      </w:r>
      <w:r>
        <w:rPr>
          <w:rFonts w:ascii="Calibri" w:hAnsi="Calibri" w:cs="Calibri"/>
          <w:sz w:val="22"/>
          <w:szCs w:val="22"/>
        </w:rPr>
        <w:t>, LAN.</w:t>
      </w:r>
    </w:p>
    <w:p w14:paraId="42CB3614" w14:textId="20499FF8" w:rsidR="0024238C" w:rsidRDefault="004C15CA" w:rsidP="007857BD">
      <w:pPr>
        <w:pStyle w:val="NoSpacing1"/>
        <w:spacing w:line="240" w:lineRule="auto"/>
        <w:ind w:left="1440" w:hanging="1440"/>
        <w:jc w:val="both"/>
        <w:rPr>
          <w:rFonts w:cs="Tahoma"/>
          <w:color w:val="000000"/>
        </w:rPr>
      </w:pPr>
      <w:r w:rsidRPr="007857BD">
        <w:rPr>
          <w:rFonts w:cs="Tahoma"/>
          <w:b/>
          <w:color w:val="000000"/>
          <w:sz w:val="24"/>
          <w:szCs w:val="24"/>
        </w:rPr>
        <w:t xml:space="preserve">Firewall </w:t>
      </w:r>
      <w:r>
        <w:rPr>
          <w:rFonts w:cs="Tahoma"/>
          <w:color w:val="000000"/>
        </w:rPr>
        <w:t xml:space="preserve">            SonicWALL</w:t>
      </w:r>
      <w:r w:rsidR="007857BD">
        <w:rPr>
          <w:rFonts w:cs="Tahoma"/>
          <w:color w:val="000000"/>
        </w:rPr>
        <w:t>, Sophos</w:t>
      </w:r>
    </w:p>
    <w:p w14:paraId="438AA31E" w14:textId="602E25FC" w:rsidR="00E71376" w:rsidRDefault="00E71376" w:rsidP="007857BD">
      <w:pPr>
        <w:pStyle w:val="NoSpacing1"/>
        <w:spacing w:line="240" w:lineRule="auto"/>
        <w:ind w:left="1440" w:hanging="1440"/>
        <w:jc w:val="both"/>
        <w:rPr>
          <w:rFonts w:cs="Tahoma"/>
          <w:color w:val="000000"/>
        </w:rPr>
      </w:pPr>
      <w:r>
        <w:rPr>
          <w:rFonts w:cs="Tahoma"/>
          <w:b/>
          <w:color w:val="000000"/>
          <w:sz w:val="24"/>
          <w:szCs w:val="24"/>
        </w:rPr>
        <w:t xml:space="preserve">VPN                   </w:t>
      </w:r>
      <w:r w:rsidRPr="00E71376">
        <w:rPr>
          <w:kern w:val="0"/>
        </w:rPr>
        <w:t>Sophos Connect, Fortinet, Global Protect</w:t>
      </w:r>
    </w:p>
    <w:p w14:paraId="08E674B6" w14:textId="77777777" w:rsidR="007857BD" w:rsidRDefault="007857BD" w:rsidP="007857BD">
      <w:pPr>
        <w:pStyle w:val="NoSpacing1"/>
        <w:spacing w:line="240" w:lineRule="auto"/>
        <w:ind w:left="1440" w:hanging="1440"/>
        <w:jc w:val="both"/>
        <w:rPr>
          <w:rFonts w:cs="Tahoma"/>
          <w:color w:val="000000"/>
        </w:rPr>
      </w:pPr>
      <w:r w:rsidRPr="007857BD">
        <w:rPr>
          <w:rFonts w:cs="Tahoma"/>
          <w:b/>
          <w:color w:val="000000"/>
          <w:sz w:val="24"/>
          <w:szCs w:val="24"/>
        </w:rPr>
        <w:t>Backup Applications</w:t>
      </w:r>
      <w:r>
        <w:rPr>
          <w:rFonts w:cs="Tahoma"/>
          <w:color w:val="000000"/>
        </w:rPr>
        <w:t xml:space="preserve">   Retrospect, Veeam Agent, .bat scripts.</w:t>
      </w:r>
    </w:p>
    <w:p w14:paraId="0C181C9F" w14:textId="77777777" w:rsidR="0019062E" w:rsidRDefault="0019062E" w:rsidP="007857BD">
      <w:pPr>
        <w:pStyle w:val="NoSpacing1"/>
        <w:spacing w:line="240" w:lineRule="auto"/>
        <w:ind w:left="1440" w:hanging="1440"/>
        <w:jc w:val="both"/>
        <w:rPr>
          <w:rFonts w:cs="Tahoma"/>
          <w:color w:val="000000"/>
        </w:rPr>
      </w:pPr>
      <w:r>
        <w:rPr>
          <w:rFonts w:cs="Tahoma"/>
          <w:b/>
          <w:color w:val="000000"/>
          <w:sz w:val="24"/>
          <w:szCs w:val="24"/>
        </w:rPr>
        <w:t xml:space="preserve">NAS                 </w:t>
      </w:r>
      <w:r>
        <w:rPr>
          <w:rFonts w:cs="Tahoma"/>
          <w:color w:val="000000"/>
        </w:rPr>
        <w:t>QNAP</w:t>
      </w:r>
    </w:p>
    <w:p w14:paraId="140EC393" w14:textId="110E4FB0" w:rsidR="0019062E" w:rsidRDefault="0019062E" w:rsidP="007857BD">
      <w:pPr>
        <w:pStyle w:val="NoSpacing1"/>
        <w:spacing w:line="240" w:lineRule="auto"/>
        <w:ind w:left="1440" w:hanging="1440"/>
        <w:jc w:val="both"/>
        <w:rPr>
          <w:rFonts w:cs="Tahoma"/>
          <w:color w:val="000000"/>
        </w:rPr>
      </w:pPr>
      <w:r>
        <w:rPr>
          <w:rFonts w:cs="Tahoma"/>
          <w:b/>
          <w:color w:val="000000"/>
          <w:sz w:val="24"/>
          <w:szCs w:val="24"/>
        </w:rPr>
        <w:t xml:space="preserve">Antivirus         </w:t>
      </w:r>
      <w:r>
        <w:rPr>
          <w:rFonts w:cs="Tahoma"/>
          <w:color w:val="000000"/>
        </w:rPr>
        <w:t>Sophos, T</w:t>
      </w:r>
      <w:r w:rsidR="00546578">
        <w:rPr>
          <w:rFonts w:cs="Tahoma"/>
          <w:color w:val="000000"/>
        </w:rPr>
        <w:t xml:space="preserve">rendMicro, Microsoft essentials, </w:t>
      </w:r>
      <w:r w:rsidR="00546578" w:rsidRPr="00546578">
        <w:rPr>
          <w:rFonts w:cs="Tahoma"/>
          <w:color w:val="000000"/>
        </w:rPr>
        <w:t>Quick Heal's SEQRITE EPS</w:t>
      </w:r>
    </w:p>
    <w:p w14:paraId="1571A0A4" w14:textId="77777777" w:rsidR="001049E3" w:rsidRDefault="001049E3" w:rsidP="007857BD">
      <w:pPr>
        <w:pStyle w:val="NoSpacing1"/>
        <w:spacing w:line="240" w:lineRule="auto"/>
        <w:ind w:left="1440" w:hanging="1440"/>
        <w:jc w:val="both"/>
        <w:rPr>
          <w:rFonts w:cs="Tahoma"/>
          <w:color w:val="000000"/>
          <w:sz w:val="24"/>
          <w:szCs w:val="24"/>
        </w:rPr>
      </w:pPr>
      <w:r>
        <w:rPr>
          <w:rFonts w:cs="Tahoma"/>
          <w:b/>
          <w:color w:val="000000"/>
          <w:sz w:val="24"/>
          <w:szCs w:val="24"/>
        </w:rPr>
        <w:t xml:space="preserve">Asset/Patch Management   </w:t>
      </w:r>
      <w:r>
        <w:rPr>
          <w:rFonts w:cs="Tahoma"/>
          <w:color w:val="000000"/>
          <w:sz w:val="24"/>
          <w:szCs w:val="24"/>
        </w:rPr>
        <w:t xml:space="preserve">Desktop Central/Mange engine, </w:t>
      </w:r>
      <w:r w:rsidR="001B4E0A">
        <w:rPr>
          <w:rFonts w:cs="Tahoma"/>
          <w:color w:val="000000"/>
          <w:sz w:val="24"/>
          <w:szCs w:val="24"/>
        </w:rPr>
        <w:t>Spice works</w:t>
      </w:r>
      <w:r w:rsidR="00522403">
        <w:rPr>
          <w:rFonts w:cs="Tahoma"/>
          <w:color w:val="000000"/>
          <w:sz w:val="24"/>
          <w:szCs w:val="24"/>
        </w:rPr>
        <w:t>, WSUS</w:t>
      </w:r>
    </w:p>
    <w:p w14:paraId="432C7CEF" w14:textId="77777777" w:rsidR="00522403" w:rsidRPr="00522403" w:rsidRDefault="00522403" w:rsidP="00522403">
      <w:pPr>
        <w:pStyle w:val="NoSpacing1"/>
        <w:spacing w:line="240" w:lineRule="auto"/>
        <w:ind w:left="1440" w:hanging="1440"/>
        <w:jc w:val="both"/>
        <w:rPr>
          <w:rFonts w:cs="Tahoma"/>
          <w:color w:val="000000"/>
        </w:rPr>
      </w:pPr>
      <w:r w:rsidRPr="00522403">
        <w:rPr>
          <w:rFonts w:cs="Tahoma"/>
          <w:b/>
          <w:color w:val="000000"/>
          <w:sz w:val="24"/>
          <w:szCs w:val="24"/>
        </w:rPr>
        <w:t>Version Control Tools</w:t>
      </w:r>
      <w:r w:rsidRPr="00522403">
        <w:rPr>
          <w:rFonts w:cs="Tahoma"/>
          <w:color w:val="000000"/>
        </w:rPr>
        <w:t xml:space="preserve"> </w:t>
      </w:r>
      <w:r>
        <w:rPr>
          <w:rFonts w:cs="Tahoma"/>
          <w:color w:val="000000"/>
        </w:rPr>
        <w:t xml:space="preserve">       </w:t>
      </w:r>
      <w:r w:rsidRPr="00522403">
        <w:rPr>
          <w:rFonts w:cs="Tahoma"/>
          <w:color w:val="000000"/>
        </w:rPr>
        <w:t>SVN</w:t>
      </w:r>
    </w:p>
    <w:p w14:paraId="1CC1AFFF" w14:textId="77777777" w:rsidR="00522403" w:rsidRPr="001049E3" w:rsidRDefault="00522403" w:rsidP="00522403">
      <w:pPr>
        <w:pStyle w:val="NoSpacing1"/>
        <w:spacing w:line="240" w:lineRule="auto"/>
        <w:ind w:left="1440" w:hanging="1440"/>
        <w:jc w:val="both"/>
        <w:rPr>
          <w:rFonts w:cs="Tahoma"/>
          <w:color w:val="000000"/>
        </w:rPr>
      </w:pPr>
      <w:r w:rsidRPr="00522403">
        <w:rPr>
          <w:rFonts w:cs="Tahoma"/>
          <w:b/>
          <w:color w:val="000000"/>
          <w:sz w:val="24"/>
          <w:szCs w:val="24"/>
        </w:rPr>
        <w:t>Ticketing Tools</w:t>
      </w:r>
      <w:r w:rsidRPr="00522403">
        <w:rPr>
          <w:rFonts w:cs="Tahoma"/>
          <w:color w:val="000000"/>
        </w:rPr>
        <w:t xml:space="preserve"> </w:t>
      </w:r>
      <w:r>
        <w:rPr>
          <w:rFonts w:cs="Tahoma"/>
          <w:color w:val="000000"/>
        </w:rPr>
        <w:t xml:space="preserve">                  </w:t>
      </w:r>
      <w:r w:rsidRPr="00522403">
        <w:rPr>
          <w:rFonts w:cs="Tahoma"/>
          <w:color w:val="000000"/>
        </w:rPr>
        <w:t>YouTrack, JIRA, BugTracker</w:t>
      </w:r>
    </w:p>
    <w:p w14:paraId="3223AA15" w14:textId="3B5BE08F" w:rsidR="0024238C" w:rsidRDefault="004C15CA" w:rsidP="007857BD">
      <w:p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lastRenderedPageBreak/>
        <w:t xml:space="preserve">Professional </w:t>
      </w:r>
      <w:r w:rsidR="00E40212">
        <w:rPr>
          <w:rFonts w:ascii="Calibri" w:hAnsi="Calibri" w:cs="Calibri"/>
          <w:b/>
          <w:sz w:val="24"/>
          <w:szCs w:val="24"/>
        </w:rPr>
        <w:t>experience: -</w:t>
      </w:r>
    </w:p>
    <w:p w14:paraId="1D40BAE0" w14:textId="77777777" w:rsidR="0024238C" w:rsidRDefault="004C15CA" w:rsidP="007857BD">
      <w:pPr>
        <w:spacing w:line="240" w:lineRule="auto"/>
        <w:rPr>
          <w:rFonts w:cs="Arial"/>
          <w:b/>
          <w:bCs/>
          <w:color w:val="000000"/>
          <w:u w:val="single"/>
        </w:rPr>
      </w:pPr>
      <w:r>
        <w:rPr>
          <w:rFonts w:ascii="Calibri" w:hAnsi="Calibri" w:cs="Calibri"/>
          <w:b/>
          <w:bCs/>
          <w:color w:val="000000"/>
          <w:sz w:val="24"/>
          <w:szCs w:val="24"/>
        </w:rPr>
        <w:t xml:space="preserve">EvolveWare Information Technology (I) Pvt Ltd, Pune </w:t>
      </w:r>
      <w:r>
        <w:rPr>
          <w:rFonts w:ascii="Calibri" w:hAnsi="Calibri" w:cs="Calibri"/>
          <w:color w:val="000000"/>
          <w:sz w:val="22"/>
          <w:szCs w:val="22"/>
        </w:rPr>
        <w:t xml:space="preserve">                                 </w:t>
      </w:r>
      <w:r w:rsidR="00EF16B2">
        <w:rPr>
          <w:rFonts w:ascii="Calibri" w:hAnsi="Calibri" w:cs="Calibri"/>
          <w:color w:val="000000"/>
          <w:sz w:val="22"/>
          <w:szCs w:val="22"/>
        </w:rPr>
        <w:t xml:space="preserve">                              July-2013 – Till </w:t>
      </w:r>
      <w:r>
        <w:rPr>
          <w:rFonts w:ascii="Calibri" w:hAnsi="Calibri" w:cs="Calibri"/>
          <w:color w:val="000000"/>
          <w:sz w:val="22"/>
          <w:szCs w:val="22"/>
        </w:rPr>
        <w:t xml:space="preserve">date </w:t>
      </w:r>
    </w:p>
    <w:p w14:paraId="1C4D6738" w14:textId="1D1130A4" w:rsidR="00777488" w:rsidRPr="00777488" w:rsidRDefault="00777488" w:rsidP="007857BD">
      <w:pPr>
        <w:pStyle w:val="NoSpacing1"/>
        <w:spacing w:line="240" w:lineRule="auto"/>
      </w:pPr>
      <w:r>
        <w:rPr>
          <w:rFonts w:cs="Arial"/>
          <w:b/>
          <w:bCs/>
          <w:color w:val="000000"/>
          <w:u w:val="single"/>
        </w:rPr>
        <w:t>Role: -</w:t>
      </w:r>
      <w:r>
        <w:t xml:space="preserve"> Senior Network Administrator Manager</w:t>
      </w:r>
    </w:p>
    <w:p w14:paraId="574DF5A5" w14:textId="2A7D19A4" w:rsidR="0024238C" w:rsidRDefault="004C15CA" w:rsidP="007857BD">
      <w:pPr>
        <w:pStyle w:val="NoSpacing1"/>
        <w:spacing w:line="240" w:lineRule="auto"/>
      </w:pPr>
      <w:r>
        <w:rPr>
          <w:rFonts w:cs="Arial"/>
          <w:b/>
          <w:bCs/>
          <w:color w:val="000000"/>
          <w:u w:val="single"/>
        </w:rPr>
        <w:t>System (Windows)</w:t>
      </w:r>
      <w:r w:rsidR="003B14F6">
        <w:rPr>
          <w:rFonts w:cs="Arial"/>
          <w:b/>
          <w:bCs/>
          <w:noProof/>
          <w:color w:val="000000"/>
          <w:u w:val="single"/>
        </w:rPr>
        <w:t xml:space="preserve"> Administrator</w:t>
      </w:r>
      <w:r w:rsidR="004A378F" w:rsidRPr="003B14F6">
        <w:rPr>
          <w:rFonts w:cs="Arial"/>
          <w:b/>
          <w:bCs/>
          <w:noProof/>
          <w:color w:val="000000"/>
        </w:rPr>
        <w:t>:</w:t>
      </w:r>
      <w:r w:rsidR="004A378F">
        <w:rPr>
          <w:rFonts w:cs="Arial"/>
          <w:b/>
          <w:bCs/>
          <w:color w:val="000000"/>
        </w:rPr>
        <w:t xml:space="preserve"> -</w:t>
      </w:r>
      <w:r>
        <w:rPr>
          <w:rFonts w:cs="Arial"/>
          <w:b/>
          <w:bCs/>
          <w:color w:val="000000"/>
        </w:rPr>
        <w:t xml:space="preserve">                                                         </w:t>
      </w:r>
      <w:r w:rsidR="00180E44">
        <w:rPr>
          <w:rFonts w:cs="Arial"/>
          <w:b/>
          <w:bCs/>
          <w:color w:val="000000"/>
        </w:rPr>
        <w:t xml:space="preserve">                               </w:t>
      </w:r>
    </w:p>
    <w:p w14:paraId="64D5A5B6" w14:textId="77777777" w:rsidR="00753511" w:rsidRDefault="00753511" w:rsidP="00753511">
      <w:pPr>
        <w:spacing w:line="240" w:lineRule="auto"/>
        <w:rPr>
          <w:rFonts w:ascii="Calibri" w:hAnsi="Calibri" w:cs="Calibri"/>
          <w:bCs/>
          <w:sz w:val="22"/>
          <w:szCs w:val="22"/>
        </w:rPr>
      </w:pPr>
      <w:r w:rsidRPr="00A0137D">
        <w:rPr>
          <w:rFonts w:ascii="Calibri" w:hAnsi="Calibri" w:cs="Calibri"/>
          <w:b/>
          <w:bCs/>
          <w:sz w:val="22"/>
          <w:szCs w:val="22"/>
        </w:rPr>
        <w:t>Project</w:t>
      </w:r>
      <w:r>
        <w:rPr>
          <w:rFonts w:ascii="Calibri" w:hAnsi="Calibri" w:cs="Calibri"/>
          <w:b/>
          <w:bCs/>
          <w:sz w:val="22"/>
          <w:szCs w:val="22"/>
        </w:rPr>
        <w:t xml:space="preserve"> on IIS</w:t>
      </w:r>
      <w:r w:rsidRPr="00A0137D">
        <w:rPr>
          <w:rFonts w:ascii="Calibri" w:hAnsi="Calibri" w:cs="Calibri"/>
          <w:b/>
          <w:bCs/>
          <w:sz w:val="22"/>
          <w:szCs w:val="22"/>
        </w:rPr>
        <w:t>: -</w:t>
      </w:r>
      <w:r>
        <w:rPr>
          <w:rFonts w:ascii="Calibri" w:hAnsi="Calibri" w:cs="Calibri"/>
          <w:bCs/>
          <w:sz w:val="22"/>
          <w:szCs w:val="22"/>
        </w:rPr>
        <w:t xml:space="preserve"> Current organization has product that runs on IIS with .net Framework 4.5 and above. I am also providing Level1 support for the product (Like installing IIS and SQL, .Net Framework4.5 (Above) and registering app pool with framework with IIS).</w:t>
      </w:r>
    </w:p>
    <w:p w14:paraId="73433119" w14:textId="77777777" w:rsidR="0024238C" w:rsidRDefault="004C15CA" w:rsidP="007857BD">
      <w:pPr>
        <w:pStyle w:val="ListParagraph1"/>
        <w:numPr>
          <w:ilvl w:val="0"/>
          <w:numId w:val="3"/>
        </w:numPr>
        <w:spacing w:line="240" w:lineRule="auto"/>
        <w:rPr>
          <w:color w:val="111111"/>
        </w:rPr>
      </w:pPr>
      <w:r>
        <w:rPr>
          <w:color w:val="111111"/>
        </w:rPr>
        <w:t xml:space="preserve">Regular checks of systems Hardware and </w:t>
      </w:r>
      <w:r w:rsidR="0019062E">
        <w:rPr>
          <w:color w:val="111111"/>
        </w:rPr>
        <w:t>Software’s</w:t>
      </w:r>
    </w:p>
    <w:p w14:paraId="73BF8131" w14:textId="77777777" w:rsidR="0024238C" w:rsidRDefault="004C15CA" w:rsidP="007857BD">
      <w:pPr>
        <w:pStyle w:val="ListParagraph1"/>
        <w:numPr>
          <w:ilvl w:val="0"/>
          <w:numId w:val="3"/>
        </w:numPr>
        <w:spacing w:line="240" w:lineRule="auto"/>
        <w:rPr>
          <w:color w:val="111111"/>
        </w:rPr>
      </w:pPr>
      <w:r>
        <w:rPr>
          <w:color w:val="111111"/>
        </w:rPr>
        <w:t>Asset Management.</w:t>
      </w:r>
    </w:p>
    <w:p w14:paraId="14CC3169" w14:textId="578BB2B1" w:rsidR="00BC1FBE" w:rsidRDefault="00BC1FBE" w:rsidP="007857BD">
      <w:pPr>
        <w:pStyle w:val="ListParagraph1"/>
        <w:numPr>
          <w:ilvl w:val="0"/>
          <w:numId w:val="3"/>
        </w:numPr>
        <w:spacing w:line="240" w:lineRule="auto"/>
        <w:rPr>
          <w:color w:val="111111"/>
        </w:rPr>
      </w:pPr>
      <w:r>
        <w:rPr>
          <w:color w:val="111111"/>
        </w:rPr>
        <w:t xml:space="preserve">Creating and </w:t>
      </w:r>
      <w:r w:rsidR="007263C3">
        <w:rPr>
          <w:color w:val="111111"/>
        </w:rPr>
        <w:t>Managing (</w:t>
      </w:r>
      <w:r>
        <w:rPr>
          <w:color w:val="111111"/>
        </w:rPr>
        <w:t>Backups, Rules) emails accounts in O365</w:t>
      </w:r>
    </w:p>
    <w:p w14:paraId="78903F51" w14:textId="77777777" w:rsidR="0024238C" w:rsidRDefault="004C15CA" w:rsidP="007857BD">
      <w:pPr>
        <w:pStyle w:val="ListParagraph1"/>
        <w:numPr>
          <w:ilvl w:val="0"/>
          <w:numId w:val="3"/>
        </w:numPr>
        <w:spacing w:line="240" w:lineRule="auto"/>
        <w:rPr>
          <w:color w:val="111111"/>
        </w:rPr>
      </w:pPr>
      <w:r>
        <w:rPr>
          <w:color w:val="111111"/>
        </w:rPr>
        <w:t xml:space="preserve">Performing regular backups of </w:t>
      </w:r>
      <w:r w:rsidRPr="003B14F6">
        <w:rPr>
          <w:noProof/>
          <w:color w:val="111111"/>
        </w:rPr>
        <w:t>data,</w:t>
      </w:r>
      <w:r>
        <w:rPr>
          <w:color w:val="111111"/>
        </w:rPr>
        <w:t xml:space="preserve"> using various techniques.</w:t>
      </w:r>
    </w:p>
    <w:p w14:paraId="50D9ECC7" w14:textId="77777777" w:rsidR="0024238C" w:rsidRDefault="004C15CA" w:rsidP="007857BD">
      <w:pPr>
        <w:pStyle w:val="ListParagraph1"/>
        <w:numPr>
          <w:ilvl w:val="0"/>
          <w:numId w:val="3"/>
        </w:numPr>
        <w:spacing w:line="240" w:lineRule="auto"/>
        <w:rPr>
          <w:color w:val="111111"/>
        </w:rPr>
      </w:pPr>
      <w:r>
        <w:rPr>
          <w:color w:val="111111"/>
        </w:rPr>
        <w:t>IIS</w:t>
      </w:r>
      <w:r w:rsidR="006577DB">
        <w:rPr>
          <w:color w:val="111111"/>
        </w:rPr>
        <w:t xml:space="preserve"> 7 and above</w:t>
      </w:r>
      <w:r w:rsidR="00522403">
        <w:rPr>
          <w:color w:val="111111"/>
        </w:rPr>
        <w:t xml:space="preserve"> installation and application hosting</w:t>
      </w:r>
    </w:p>
    <w:p w14:paraId="535D6CED" w14:textId="77777777" w:rsidR="00507068" w:rsidRDefault="00507068" w:rsidP="007857BD">
      <w:pPr>
        <w:pStyle w:val="ListParagraph1"/>
        <w:numPr>
          <w:ilvl w:val="0"/>
          <w:numId w:val="3"/>
        </w:numPr>
        <w:spacing w:line="240" w:lineRule="auto"/>
        <w:rPr>
          <w:color w:val="111111"/>
        </w:rPr>
      </w:pPr>
      <w:r>
        <w:rPr>
          <w:color w:val="111111"/>
        </w:rPr>
        <w:t>Creating FTP’s and SFTPS</w:t>
      </w:r>
    </w:p>
    <w:p w14:paraId="4228A9BF" w14:textId="77777777" w:rsidR="0024238C" w:rsidRDefault="004C15CA" w:rsidP="007857BD">
      <w:pPr>
        <w:pStyle w:val="ListParagraph1"/>
        <w:numPr>
          <w:ilvl w:val="0"/>
          <w:numId w:val="3"/>
        </w:numPr>
        <w:spacing w:line="240" w:lineRule="auto"/>
        <w:rPr>
          <w:color w:val="111111"/>
        </w:rPr>
      </w:pPr>
      <w:r>
        <w:rPr>
          <w:color w:val="111111"/>
        </w:rPr>
        <w:t>Installation of VMWare Workstation / Server- Clint.</w:t>
      </w:r>
    </w:p>
    <w:p w14:paraId="2D04E293" w14:textId="77777777" w:rsidR="0019062E" w:rsidRDefault="0019062E" w:rsidP="007857BD">
      <w:pPr>
        <w:pStyle w:val="ListParagraph1"/>
        <w:numPr>
          <w:ilvl w:val="0"/>
          <w:numId w:val="3"/>
        </w:numPr>
        <w:spacing w:line="240" w:lineRule="auto"/>
        <w:rPr>
          <w:color w:val="111111"/>
        </w:rPr>
      </w:pPr>
      <w:r>
        <w:rPr>
          <w:color w:val="111111"/>
        </w:rPr>
        <w:t>Performing daily backups using .bat scripts and Retrospect application.</w:t>
      </w:r>
    </w:p>
    <w:p w14:paraId="2F74E13E" w14:textId="77777777" w:rsidR="0024238C" w:rsidRDefault="004C15CA" w:rsidP="007857BD">
      <w:pPr>
        <w:pStyle w:val="ListParagraph1"/>
        <w:numPr>
          <w:ilvl w:val="0"/>
          <w:numId w:val="3"/>
        </w:numPr>
        <w:spacing w:line="240" w:lineRule="auto"/>
        <w:rPr>
          <w:color w:val="111111"/>
        </w:rPr>
      </w:pPr>
      <w:r>
        <w:rPr>
          <w:color w:val="111111"/>
        </w:rPr>
        <w:t xml:space="preserve">Taking Backup of SQL and </w:t>
      </w:r>
      <w:r w:rsidRPr="003B14F6">
        <w:rPr>
          <w:noProof/>
          <w:color w:val="111111"/>
        </w:rPr>
        <w:t>O</w:t>
      </w:r>
      <w:r w:rsidR="003B14F6">
        <w:rPr>
          <w:noProof/>
          <w:color w:val="111111"/>
        </w:rPr>
        <w:t>racle</w:t>
      </w:r>
      <w:r>
        <w:rPr>
          <w:color w:val="111111"/>
        </w:rPr>
        <w:t xml:space="preserve"> Database and restoring when required.</w:t>
      </w:r>
    </w:p>
    <w:p w14:paraId="31F1D813" w14:textId="77777777" w:rsidR="0024238C" w:rsidRDefault="004C15CA" w:rsidP="007857BD">
      <w:pPr>
        <w:pStyle w:val="ListParagraph1"/>
        <w:numPr>
          <w:ilvl w:val="0"/>
          <w:numId w:val="3"/>
        </w:numPr>
        <w:spacing w:line="240" w:lineRule="auto"/>
        <w:rPr>
          <w:color w:val="111111"/>
        </w:rPr>
      </w:pPr>
      <w:r>
        <w:rPr>
          <w:color w:val="111111"/>
        </w:rPr>
        <w:t>Applying operating system updates, and configuration changes.</w:t>
      </w:r>
    </w:p>
    <w:p w14:paraId="25FB0E7F" w14:textId="77777777" w:rsidR="0024238C" w:rsidRDefault="004C15CA" w:rsidP="007857BD">
      <w:pPr>
        <w:pStyle w:val="ListParagraph1"/>
        <w:numPr>
          <w:ilvl w:val="0"/>
          <w:numId w:val="3"/>
        </w:numPr>
        <w:spacing w:line="240" w:lineRule="auto"/>
        <w:rPr>
          <w:color w:val="111111"/>
        </w:rPr>
      </w:pPr>
      <w:r>
        <w:rPr>
          <w:color w:val="111111"/>
        </w:rPr>
        <w:t>Installing and configuring new hardware/software.</w:t>
      </w:r>
    </w:p>
    <w:p w14:paraId="2B67DD74" w14:textId="77777777" w:rsidR="0024238C" w:rsidRDefault="004C15CA" w:rsidP="007857BD">
      <w:pPr>
        <w:pStyle w:val="ListParagraph1"/>
        <w:numPr>
          <w:ilvl w:val="0"/>
          <w:numId w:val="3"/>
        </w:numPr>
        <w:spacing w:line="240" w:lineRule="auto"/>
        <w:rPr>
          <w:color w:val="111111"/>
        </w:rPr>
      </w:pPr>
      <w:r>
        <w:rPr>
          <w:color w:val="111111"/>
        </w:rPr>
        <w:t xml:space="preserve">Answering technical </w:t>
      </w:r>
      <w:r w:rsidRPr="003B14F6">
        <w:rPr>
          <w:noProof/>
          <w:color w:val="111111"/>
        </w:rPr>
        <w:t>queries,</w:t>
      </w:r>
      <w:r>
        <w:rPr>
          <w:color w:val="111111"/>
        </w:rPr>
        <w:t xml:space="preserve"> and working with various Team's solving their technical Issues</w:t>
      </w:r>
    </w:p>
    <w:p w14:paraId="4AA77146" w14:textId="77777777" w:rsidR="0024238C" w:rsidRDefault="004C15CA" w:rsidP="007857BD">
      <w:pPr>
        <w:pStyle w:val="ListParagraph1"/>
        <w:numPr>
          <w:ilvl w:val="0"/>
          <w:numId w:val="3"/>
        </w:numPr>
        <w:spacing w:line="240" w:lineRule="auto"/>
        <w:rPr>
          <w:color w:val="111111"/>
        </w:rPr>
      </w:pPr>
      <w:r>
        <w:rPr>
          <w:color w:val="111111"/>
        </w:rPr>
        <w:t>Responsibility for System Security throughout the organization.</w:t>
      </w:r>
    </w:p>
    <w:p w14:paraId="14B164DF" w14:textId="77777777" w:rsidR="0024238C" w:rsidRDefault="004C15CA" w:rsidP="007857BD">
      <w:pPr>
        <w:pStyle w:val="ListParagraph1"/>
        <w:numPr>
          <w:ilvl w:val="0"/>
          <w:numId w:val="3"/>
        </w:numPr>
        <w:spacing w:line="240" w:lineRule="auto"/>
        <w:rPr>
          <w:rFonts w:eastAsia="Calibri"/>
          <w:color w:val="111111"/>
        </w:rPr>
      </w:pPr>
      <w:r>
        <w:rPr>
          <w:color w:val="111111"/>
        </w:rPr>
        <w:t>Responsibility for documenting the configuration of the system.</w:t>
      </w:r>
    </w:p>
    <w:p w14:paraId="74777BB3" w14:textId="77777777" w:rsidR="0024238C" w:rsidRDefault="004C15CA" w:rsidP="007857BD">
      <w:pPr>
        <w:pStyle w:val="ListParagraph1"/>
        <w:numPr>
          <w:ilvl w:val="0"/>
          <w:numId w:val="3"/>
        </w:numPr>
        <w:spacing w:line="240" w:lineRule="auto"/>
        <w:rPr>
          <w:rFonts w:cs="Arial"/>
          <w:bCs/>
        </w:rPr>
      </w:pPr>
      <w:r>
        <w:rPr>
          <w:rFonts w:eastAsia="Calibri"/>
          <w:color w:val="111111"/>
        </w:rPr>
        <w:t xml:space="preserve"> </w:t>
      </w:r>
      <w:r>
        <w:rPr>
          <w:color w:val="111111"/>
        </w:rPr>
        <w:t>System performance tuning.</w:t>
      </w:r>
    </w:p>
    <w:p w14:paraId="26D1872D" w14:textId="2ACC60E3" w:rsidR="0024238C" w:rsidRDefault="004C15CA" w:rsidP="007857BD">
      <w:pPr>
        <w:pStyle w:val="NoSpacing1"/>
        <w:numPr>
          <w:ilvl w:val="0"/>
          <w:numId w:val="3"/>
        </w:numPr>
        <w:spacing w:line="240" w:lineRule="auto"/>
        <w:rPr>
          <w:rFonts w:cs="Arial"/>
          <w:bCs/>
        </w:rPr>
      </w:pPr>
      <w:r>
        <w:rPr>
          <w:rFonts w:cs="Arial"/>
          <w:bCs/>
        </w:rPr>
        <w:t xml:space="preserve">Perform </w:t>
      </w:r>
      <w:r w:rsidR="007263C3">
        <w:rPr>
          <w:rFonts w:cs="Arial"/>
          <w:bCs/>
        </w:rPr>
        <w:t>Server-side</w:t>
      </w:r>
      <w:r>
        <w:rPr>
          <w:rFonts w:cs="Arial"/>
          <w:bCs/>
        </w:rPr>
        <w:t xml:space="preserve"> troubleshooting and management of Servers.</w:t>
      </w:r>
    </w:p>
    <w:p w14:paraId="4F3B9AA5" w14:textId="19DFD154" w:rsidR="0019062E" w:rsidRPr="00546578" w:rsidRDefault="0019062E" w:rsidP="007857BD">
      <w:pPr>
        <w:pStyle w:val="NoSpacing1"/>
        <w:numPr>
          <w:ilvl w:val="0"/>
          <w:numId w:val="3"/>
        </w:numPr>
        <w:spacing w:line="240" w:lineRule="auto"/>
        <w:rPr>
          <w:rStyle w:val="st1"/>
          <w:rFonts w:cs="Arial"/>
          <w:bCs/>
        </w:rPr>
      </w:pPr>
      <w:r>
        <w:rPr>
          <w:rFonts w:cs="Arial"/>
          <w:bCs/>
        </w:rPr>
        <w:t xml:space="preserve">Working with clients to </w:t>
      </w:r>
      <w:r w:rsidR="007263C3">
        <w:rPr>
          <w:rFonts w:cs="Arial"/>
          <w:bCs/>
        </w:rPr>
        <w:t>setup the</w:t>
      </w:r>
      <w:r>
        <w:rPr>
          <w:rFonts w:cs="Arial"/>
          <w:bCs/>
        </w:rPr>
        <w:t xml:space="preserve"> </w:t>
      </w:r>
      <w:r w:rsidR="007263C3">
        <w:rPr>
          <w:rFonts w:cs="Arial"/>
          <w:bCs/>
        </w:rPr>
        <w:t>product (</w:t>
      </w:r>
      <w:r>
        <w:rPr>
          <w:rFonts w:cs="Arial"/>
          <w:bCs/>
        </w:rPr>
        <w:t>Level 1 support)</w:t>
      </w:r>
    </w:p>
    <w:p w14:paraId="3CA888DA" w14:textId="238D92E0" w:rsidR="0024238C" w:rsidRDefault="004C15CA" w:rsidP="007857BD">
      <w:pPr>
        <w:pStyle w:val="NoSpacing1"/>
        <w:spacing w:line="240" w:lineRule="auto"/>
      </w:pPr>
      <w:r>
        <w:rPr>
          <w:rStyle w:val="st1"/>
          <w:rFonts w:cs="Arial"/>
          <w:b/>
          <w:bCs/>
          <w:color w:val="000000"/>
          <w:u w:val="single"/>
        </w:rPr>
        <w:t xml:space="preserve">Network Management &amp; </w:t>
      </w:r>
      <w:r w:rsidR="007263C3">
        <w:rPr>
          <w:rStyle w:val="st1"/>
          <w:rFonts w:cs="Arial"/>
          <w:b/>
          <w:bCs/>
          <w:color w:val="000000"/>
          <w:u w:val="single"/>
        </w:rPr>
        <w:t>Administration</w:t>
      </w:r>
      <w:r w:rsidR="007263C3">
        <w:rPr>
          <w:rStyle w:val="st1"/>
          <w:rFonts w:cs="Arial"/>
          <w:b/>
          <w:bCs/>
          <w:color w:val="000000"/>
        </w:rPr>
        <w:t>: -</w:t>
      </w:r>
      <w:r>
        <w:rPr>
          <w:rStyle w:val="st1"/>
          <w:rFonts w:cs="Arial"/>
          <w:b/>
          <w:bCs/>
          <w:color w:val="000000"/>
        </w:rPr>
        <w:t xml:space="preserve"> </w:t>
      </w:r>
    </w:p>
    <w:p w14:paraId="2896F607" w14:textId="77777777" w:rsidR="0024238C" w:rsidRDefault="004C15CA" w:rsidP="007857BD">
      <w:pPr>
        <w:pStyle w:val="NoSpacing1"/>
        <w:numPr>
          <w:ilvl w:val="0"/>
          <w:numId w:val="4"/>
        </w:numPr>
        <w:spacing w:line="240" w:lineRule="auto"/>
      </w:pPr>
      <w:r>
        <w:rPr>
          <w:rStyle w:val="st1"/>
          <w:rFonts w:cs="Arial"/>
          <w:color w:val="000000"/>
        </w:rPr>
        <w:t>Responsible for all the Network activities like cabling, server room installation</w:t>
      </w:r>
      <w:r w:rsidR="003B14F6">
        <w:rPr>
          <w:rStyle w:val="st1"/>
          <w:rFonts w:cs="Arial"/>
          <w:color w:val="000000"/>
        </w:rPr>
        <w:t>,</w:t>
      </w:r>
      <w:r>
        <w:rPr>
          <w:rStyle w:val="st1"/>
          <w:rFonts w:cs="Arial"/>
          <w:color w:val="000000"/>
        </w:rPr>
        <w:t xml:space="preserve"> </w:t>
      </w:r>
      <w:r w:rsidRPr="003B14F6">
        <w:rPr>
          <w:rStyle w:val="st1"/>
          <w:rFonts w:cs="Arial"/>
          <w:noProof/>
          <w:color w:val="000000"/>
        </w:rPr>
        <w:t>and</w:t>
      </w:r>
      <w:r>
        <w:rPr>
          <w:rStyle w:val="st1"/>
          <w:rFonts w:cs="Arial"/>
          <w:color w:val="000000"/>
        </w:rPr>
        <w:t xml:space="preserve"> maintenance.</w:t>
      </w:r>
    </w:p>
    <w:p w14:paraId="4269346C" w14:textId="77777777" w:rsidR="0024238C" w:rsidRDefault="004C15CA" w:rsidP="007857BD">
      <w:pPr>
        <w:pStyle w:val="NoSpacing1"/>
        <w:numPr>
          <w:ilvl w:val="0"/>
          <w:numId w:val="4"/>
        </w:numPr>
        <w:spacing w:line="240" w:lineRule="auto"/>
      </w:pPr>
      <w:r>
        <w:rPr>
          <w:rStyle w:val="st1"/>
          <w:rFonts w:cs="Arial"/>
          <w:color w:val="000000"/>
        </w:rPr>
        <w:t>Constructing the Various Networks based upon the Requirements of the Organization</w:t>
      </w:r>
    </w:p>
    <w:p w14:paraId="590CF0D2" w14:textId="77777777" w:rsidR="0024238C" w:rsidRDefault="004C15CA" w:rsidP="007857BD">
      <w:pPr>
        <w:pStyle w:val="NoSpacing1"/>
        <w:numPr>
          <w:ilvl w:val="0"/>
          <w:numId w:val="4"/>
        </w:numPr>
        <w:spacing w:line="240" w:lineRule="auto"/>
      </w:pPr>
      <w:r>
        <w:rPr>
          <w:rStyle w:val="st1"/>
          <w:rFonts w:cs="Arial"/>
          <w:color w:val="000000"/>
        </w:rPr>
        <w:t>Network Issues Troubleshooting.</w:t>
      </w:r>
    </w:p>
    <w:p w14:paraId="607F7D1B" w14:textId="77777777" w:rsidR="0024238C" w:rsidRPr="0019062E" w:rsidRDefault="004C15CA" w:rsidP="007857BD">
      <w:pPr>
        <w:pStyle w:val="NoSpacing1"/>
        <w:numPr>
          <w:ilvl w:val="0"/>
          <w:numId w:val="4"/>
        </w:numPr>
        <w:spacing w:line="240" w:lineRule="auto"/>
        <w:rPr>
          <w:rStyle w:val="st1"/>
        </w:rPr>
      </w:pPr>
      <w:r>
        <w:rPr>
          <w:rStyle w:val="st1"/>
          <w:rFonts w:cs="Arial"/>
          <w:color w:val="000000"/>
        </w:rPr>
        <w:t xml:space="preserve">Answerable for all the Network Issues and Queries </w:t>
      </w:r>
      <w:r w:rsidRPr="003B14F6">
        <w:rPr>
          <w:rStyle w:val="st1"/>
          <w:rFonts w:cs="Arial"/>
          <w:noProof/>
          <w:color w:val="000000"/>
        </w:rPr>
        <w:t>throughout</w:t>
      </w:r>
      <w:r>
        <w:rPr>
          <w:rStyle w:val="st1"/>
          <w:rFonts w:cs="Arial"/>
          <w:color w:val="000000"/>
        </w:rPr>
        <w:t xml:space="preserve"> the organization.</w:t>
      </w:r>
    </w:p>
    <w:p w14:paraId="15EF6654" w14:textId="77777777" w:rsidR="0019062E" w:rsidRDefault="0019062E" w:rsidP="0019062E">
      <w:pPr>
        <w:pStyle w:val="NoSpacing1"/>
        <w:tabs>
          <w:tab w:val="left" w:pos="0"/>
        </w:tabs>
        <w:spacing w:line="240" w:lineRule="auto"/>
        <w:rPr>
          <w:rStyle w:val="st1"/>
          <w:rFonts w:cs="Arial"/>
          <w:color w:val="000000"/>
        </w:rPr>
      </w:pPr>
    </w:p>
    <w:p w14:paraId="1C355F1D" w14:textId="6464352C" w:rsidR="0019062E" w:rsidRDefault="0019062E" w:rsidP="0019062E">
      <w:pPr>
        <w:pStyle w:val="NoSpacing1"/>
        <w:spacing w:line="240" w:lineRule="auto"/>
      </w:pPr>
      <w:r>
        <w:rPr>
          <w:b/>
          <w:bCs/>
          <w:u w:val="single"/>
        </w:rPr>
        <w:t xml:space="preserve">Access Control </w:t>
      </w:r>
      <w:r w:rsidR="00E40212">
        <w:rPr>
          <w:b/>
          <w:bCs/>
          <w:u w:val="single"/>
        </w:rPr>
        <w:t>Management</w:t>
      </w:r>
      <w:r w:rsidR="00E40212">
        <w:rPr>
          <w:b/>
          <w:bCs/>
        </w:rPr>
        <w:t>: -</w:t>
      </w:r>
    </w:p>
    <w:p w14:paraId="468E90A9" w14:textId="77777777" w:rsidR="0019062E" w:rsidRDefault="0019062E" w:rsidP="0019062E">
      <w:pPr>
        <w:pStyle w:val="NoSpacing1"/>
        <w:numPr>
          <w:ilvl w:val="0"/>
          <w:numId w:val="4"/>
        </w:numPr>
        <w:tabs>
          <w:tab w:val="left" w:pos="360"/>
        </w:tabs>
        <w:spacing w:line="240" w:lineRule="auto"/>
      </w:pPr>
      <w:r>
        <w:t xml:space="preserve">Granting the Permissions for the Servers and </w:t>
      </w:r>
      <w:r w:rsidRPr="003B14F6">
        <w:rPr>
          <w:noProof/>
        </w:rPr>
        <w:t>Network</w:t>
      </w:r>
      <w:r>
        <w:rPr>
          <w:noProof/>
        </w:rPr>
        <w:t>-</w:t>
      </w:r>
      <w:r w:rsidRPr="003B14F6">
        <w:rPr>
          <w:noProof/>
        </w:rPr>
        <w:t>based</w:t>
      </w:r>
      <w:r>
        <w:t xml:space="preserve"> </w:t>
      </w:r>
      <w:r w:rsidRPr="003B14F6">
        <w:rPr>
          <w:noProof/>
        </w:rPr>
        <w:t>upon</w:t>
      </w:r>
      <w:r>
        <w:t xml:space="preserve"> the requirements of the Organization to the various employees.</w:t>
      </w:r>
    </w:p>
    <w:p w14:paraId="665074EA" w14:textId="77777777" w:rsidR="0019062E" w:rsidRDefault="0019062E" w:rsidP="0019062E">
      <w:pPr>
        <w:pStyle w:val="NoSpacing1"/>
        <w:numPr>
          <w:ilvl w:val="0"/>
          <w:numId w:val="4"/>
        </w:numPr>
        <w:tabs>
          <w:tab w:val="left" w:pos="360"/>
        </w:tabs>
        <w:spacing w:line="240" w:lineRule="auto"/>
      </w:pPr>
      <w:r>
        <w:t>Creating a VPN for users to work from home.</w:t>
      </w:r>
    </w:p>
    <w:p w14:paraId="37A226D3" w14:textId="77777777" w:rsidR="0019062E" w:rsidRDefault="0019062E" w:rsidP="0019062E">
      <w:pPr>
        <w:pStyle w:val="NoSpacing1"/>
        <w:numPr>
          <w:ilvl w:val="0"/>
          <w:numId w:val="4"/>
        </w:numPr>
        <w:tabs>
          <w:tab w:val="left" w:pos="360"/>
        </w:tabs>
        <w:spacing w:line="240" w:lineRule="auto"/>
      </w:pPr>
      <w:r>
        <w:lastRenderedPageBreak/>
        <w:t xml:space="preserve">Responsible for the All the User Activities, over the </w:t>
      </w:r>
      <w:r w:rsidRPr="003B14F6">
        <w:rPr>
          <w:noProof/>
        </w:rPr>
        <w:t>Servers</w:t>
      </w:r>
      <w:r>
        <w:t xml:space="preserve"> and the Network.</w:t>
      </w:r>
    </w:p>
    <w:p w14:paraId="62B8431E" w14:textId="77777777" w:rsidR="0019062E" w:rsidRDefault="0019062E" w:rsidP="0019062E">
      <w:pPr>
        <w:pStyle w:val="NoSpacing1"/>
        <w:numPr>
          <w:ilvl w:val="0"/>
          <w:numId w:val="4"/>
        </w:numPr>
        <w:tabs>
          <w:tab w:val="left" w:pos="360"/>
        </w:tabs>
        <w:spacing w:line="240" w:lineRule="auto"/>
      </w:pPr>
      <w:r>
        <w:t>Exploring an application outside network for demo’s purpose.</w:t>
      </w:r>
    </w:p>
    <w:p w14:paraId="51F3C744" w14:textId="4BE0DD9E" w:rsidR="0024238C" w:rsidRDefault="004C15CA" w:rsidP="007857BD">
      <w:pPr>
        <w:pStyle w:val="NoSpacing1"/>
        <w:spacing w:line="240" w:lineRule="auto"/>
      </w:pPr>
      <w:r>
        <w:rPr>
          <w:b/>
          <w:bCs/>
          <w:u w:val="single"/>
        </w:rPr>
        <w:t xml:space="preserve">Access Control </w:t>
      </w:r>
      <w:r w:rsidR="00203DC5">
        <w:rPr>
          <w:b/>
          <w:bCs/>
          <w:u w:val="single"/>
        </w:rPr>
        <w:t>Management</w:t>
      </w:r>
      <w:r w:rsidR="00203DC5">
        <w:rPr>
          <w:b/>
          <w:bCs/>
        </w:rPr>
        <w:t>: -</w:t>
      </w:r>
    </w:p>
    <w:p w14:paraId="10304EBA" w14:textId="77777777" w:rsidR="0024238C" w:rsidRDefault="004C15CA" w:rsidP="0019062E">
      <w:pPr>
        <w:pStyle w:val="NoSpacing1"/>
        <w:tabs>
          <w:tab w:val="left" w:pos="360"/>
        </w:tabs>
        <w:spacing w:line="240" w:lineRule="auto"/>
      </w:pPr>
      <w:r>
        <w:t xml:space="preserve">Granting the Permissions for the Servers and </w:t>
      </w:r>
      <w:r w:rsidRPr="003B14F6">
        <w:rPr>
          <w:noProof/>
        </w:rPr>
        <w:t>Network</w:t>
      </w:r>
      <w:r w:rsidR="003B14F6">
        <w:rPr>
          <w:noProof/>
        </w:rPr>
        <w:t>-</w:t>
      </w:r>
      <w:r w:rsidRPr="003B14F6">
        <w:rPr>
          <w:noProof/>
        </w:rPr>
        <w:t>based</w:t>
      </w:r>
      <w:r>
        <w:t xml:space="preserve"> </w:t>
      </w:r>
      <w:r w:rsidRPr="003B14F6">
        <w:rPr>
          <w:noProof/>
        </w:rPr>
        <w:t>upon</w:t>
      </w:r>
      <w:r>
        <w:t xml:space="preserve"> the requirements of the Organization to the various employees.</w:t>
      </w:r>
    </w:p>
    <w:p w14:paraId="2848F2F0" w14:textId="77777777" w:rsidR="0024238C" w:rsidRDefault="004C15CA" w:rsidP="007857BD">
      <w:pPr>
        <w:pStyle w:val="NoSpacing1"/>
        <w:numPr>
          <w:ilvl w:val="0"/>
          <w:numId w:val="5"/>
        </w:numPr>
        <w:spacing w:line="240" w:lineRule="auto"/>
      </w:pPr>
      <w:r>
        <w:t xml:space="preserve">Responsible for the All the User Activities, over the </w:t>
      </w:r>
      <w:r w:rsidRPr="003B14F6">
        <w:rPr>
          <w:noProof/>
        </w:rPr>
        <w:t>Servers</w:t>
      </w:r>
      <w:r>
        <w:t xml:space="preserve"> and the Network.</w:t>
      </w:r>
    </w:p>
    <w:p w14:paraId="119CB1F7" w14:textId="296E938A" w:rsidR="0024238C" w:rsidRDefault="00203DC5" w:rsidP="007857BD">
      <w:pPr>
        <w:pStyle w:val="NoSpacing1"/>
        <w:spacing w:line="240" w:lineRule="auto"/>
        <w:rPr>
          <w:b/>
          <w:bCs/>
          <w:u w:val="single"/>
        </w:rPr>
      </w:pPr>
      <w:r>
        <w:rPr>
          <w:b/>
          <w:bCs/>
          <w:u w:val="single"/>
        </w:rPr>
        <w:t>Security</w:t>
      </w:r>
      <w:r>
        <w:rPr>
          <w:b/>
          <w:bCs/>
        </w:rPr>
        <w:t>: -</w:t>
      </w:r>
    </w:p>
    <w:p w14:paraId="4363FCDD" w14:textId="77777777" w:rsidR="0024238C" w:rsidRDefault="004C15CA" w:rsidP="007857BD">
      <w:pPr>
        <w:pStyle w:val="NoSpacing1"/>
        <w:numPr>
          <w:ilvl w:val="0"/>
          <w:numId w:val="6"/>
        </w:numPr>
        <w:spacing w:line="240" w:lineRule="auto"/>
      </w:pPr>
      <w:r>
        <w:t xml:space="preserve">Firewall Log </w:t>
      </w:r>
      <w:r w:rsidR="003B14F6">
        <w:t xml:space="preserve">to </w:t>
      </w:r>
      <w:r w:rsidRPr="003B14F6">
        <w:rPr>
          <w:noProof/>
        </w:rPr>
        <w:t>review</w:t>
      </w:r>
      <w:r>
        <w:t xml:space="preserve"> and </w:t>
      </w:r>
      <w:r w:rsidRPr="003B14F6">
        <w:rPr>
          <w:noProof/>
        </w:rPr>
        <w:t>check</w:t>
      </w:r>
      <w:r>
        <w:t xml:space="preserve"> all the access logs of the users.</w:t>
      </w:r>
    </w:p>
    <w:p w14:paraId="6DE88399" w14:textId="77777777" w:rsidR="0024238C" w:rsidRDefault="004C15CA" w:rsidP="007857BD">
      <w:pPr>
        <w:pStyle w:val="NoSpacing1"/>
        <w:numPr>
          <w:ilvl w:val="0"/>
          <w:numId w:val="6"/>
        </w:numPr>
        <w:spacing w:line="240" w:lineRule="auto"/>
        <w:rPr>
          <w:rFonts w:cs="Arial"/>
          <w:b/>
          <w:bCs/>
          <w:u w:val="single"/>
        </w:rPr>
      </w:pPr>
      <w:r>
        <w:t xml:space="preserve">Installation and Maintenance of the Various Security </w:t>
      </w:r>
      <w:r w:rsidRPr="003B14F6">
        <w:rPr>
          <w:noProof/>
        </w:rPr>
        <w:t>Softwares</w:t>
      </w:r>
      <w:r>
        <w:t xml:space="preserve"> </w:t>
      </w:r>
      <w:r w:rsidR="003B14F6">
        <w:t>like Anti</w:t>
      </w:r>
      <w:r>
        <w:t>-</w:t>
      </w:r>
      <w:r w:rsidR="003B14F6">
        <w:t>Virus Installation</w:t>
      </w:r>
      <w:r>
        <w:t>.</w:t>
      </w:r>
    </w:p>
    <w:p w14:paraId="0C0D7235" w14:textId="77777777" w:rsidR="0024238C" w:rsidRDefault="0024238C" w:rsidP="007857BD">
      <w:pPr>
        <w:pStyle w:val="NoSpacing1"/>
        <w:spacing w:line="240" w:lineRule="auto"/>
        <w:rPr>
          <w:rFonts w:cs="Arial"/>
          <w:b/>
          <w:bCs/>
          <w:u w:val="single"/>
        </w:rPr>
      </w:pPr>
    </w:p>
    <w:p w14:paraId="7AE304D6" w14:textId="77777777" w:rsidR="004C3195" w:rsidRDefault="004C3195" w:rsidP="007857BD">
      <w:pPr>
        <w:pStyle w:val="NoSpacing1"/>
        <w:spacing w:line="240" w:lineRule="auto"/>
        <w:rPr>
          <w:rFonts w:cs="Arial"/>
          <w:b/>
          <w:bCs/>
          <w:u w:val="single"/>
        </w:rPr>
      </w:pPr>
    </w:p>
    <w:p w14:paraId="723D7EAC" w14:textId="77777777" w:rsidR="0024238C" w:rsidRDefault="004C15CA" w:rsidP="007857BD">
      <w:pPr>
        <w:pStyle w:val="NoSpacing1"/>
        <w:spacing w:line="240" w:lineRule="auto"/>
      </w:pPr>
      <w:r>
        <w:rPr>
          <w:b/>
          <w:color w:val="000000"/>
          <w:sz w:val="24"/>
          <w:szCs w:val="24"/>
        </w:rPr>
        <w:t xml:space="preserve">Gudel India Pvt Ltd, Pune   </w:t>
      </w:r>
      <w:r>
        <w:rPr>
          <w:b/>
          <w:color w:val="000000"/>
        </w:rPr>
        <w:t xml:space="preserve">                                                                                                                  </w:t>
      </w:r>
      <w:r>
        <w:rPr>
          <w:color w:val="000000"/>
        </w:rPr>
        <w:t>May-2012 to June-2013</w:t>
      </w:r>
    </w:p>
    <w:p w14:paraId="3C319348" w14:textId="6CD4FBF1" w:rsidR="0024238C" w:rsidRDefault="004C15CA" w:rsidP="007857BD">
      <w:pPr>
        <w:pStyle w:val="NoSpacing1"/>
        <w:spacing w:line="240" w:lineRule="auto"/>
      </w:pPr>
      <w:r>
        <w:rPr>
          <w:b/>
          <w:color w:val="000000"/>
          <w:u w:val="single"/>
        </w:rPr>
        <w:t xml:space="preserve">System/Network </w:t>
      </w:r>
      <w:r w:rsidR="00203DC5" w:rsidRPr="003B14F6">
        <w:rPr>
          <w:b/>
          <w:noProof/>
          <w:color w:val="000000"/>
          <w:u w:val="single"/>
        </w:rPr>
        <w:t>Engineer</w:t>
      </w:r>
      <w:r w:rsidR="00203DC5" w:rsidRPr="003B14F6">
        <w:rPr>
          <w:b/>
          <w:noProof/>
          <w:color w:val="000000"/>
        </w:rPr>
        <w:t>:</w:t>
      </w:r>
      <w:r w:rsidR="00203DC5">
        <w:rPr>
          <w:b/>
          <w:color w:val="000000"/>
        </w:rPr>
        <w:t xml:space="preserve"> -</w:t>
      </w:r>
      <w:r>
        <w:rPr>
          <w:b/>
          <w:color w:val="000000"/>
        </w:rPr>
        <w:t xml:space="preserve">                                                                                                                      </w:t>
      </w:r>
    </w:p>
    <w:p w14:paraId="54EC024D" w14:textId="77777777" w:rsidR="0024238C" w:rsidRDefault="004C15CA" w:rsidP="007857BD">
      <w:pPr>
        <w:pStyle w:val="NoSpacing1"/>
        <w:numPr>
          <w:ilvl w:val="0"/>
          <w:numId w:val="7"/>
        </w:numPr>
        <w:spacing w:line="240" w:lineRule="auto"/>
      </w:pPr>
      <w:r>
        <w:t>Analysis of system for performance issues.</w:t>
      </w:r>
    </w:p>
    <w:p w14:paraId="7D21394F" w14:textId="77777777" w:rsidR="0024238C" w:rsidRDefault="004C15CA" w:rsidP="007857BD">
      <w:pPr>
        <w:pStyle w:val="NoSpacing1"/>
        <w:numPr>
          <w:ilvl w:val="0"/>
          <w:numId w:val="7"/>
        </w:numPr>
        <w:spacing w:line="240" w:lineRule="auto"/>
      </w:pPr>
      <w:r>
        <w:t>Creating &amp; Maintaining ADS Users &amp; Groups.</w:t>
      </w:r>
    </w:p>
    <w:p w14:paraId="7EA076C5" w14:textId="77777777" w:rsidR="0024238C" w:rsidRDefault="004C15CA" w:rsidP="007857BD">
      <w:pPr>
        <w:pStyle w:val="NoSpacing1"/>
        <w:numPr>
          <w:ilvl w:val="0"/>
          <w:numId w:val="7"/>
        </w:numPr>
        <w:spacing w:line="240" w:lineRule="auto"/>
      </w:pPr>
      <w:r>
        <w:t>VPN Server-Clint Configuration.</w:t>
      </w:r>
    </w:p>
    <w:p w14:paraId="6CF95322" w14:textId="77777777" w:rsidR="0024238C" w:rsidRDefault="004C15CA" w:rsidP="007857BD">
      <w:pPr>
        <w:pStyle w:val="NoSpacing1"/>
        <w:numPr>
          <w:ilvl w:val="0"/>
          <w:numId w:val="7"/>
        </w:numPr>
        <w:spacing w:line="240" w:lineRule="auto"/>
      </w:pPr>
      <w:r>
        <w:t xml:space="preserve">Constant Monitoring of file system </w:t>
      </w:r>
      <w:r w:rsidRPr="003B14F6">
        <w:rPr>
          <w:noProof/>
        </w:rPr>
        <w:t>us</w:t>
      </w:r>
      <w:r w:rsidR="003B14F6">
        <w:rPr>
          <w:noProof/>
        </w:rPr>
        <w:t>ed</w:t>
      </w:r>
      <w:r>
        <w:t xml:space="preserve"> to make sure it’s below </w:t>
      </w:r>
      <w:r w:rsidR="003B14F6">
        <w:t xml:space="preserve">the </w:t>
      </w:r>
      <w:r w:rsidRPr="003B14F6">
        <w:rPr>
          <w:noProof/>
        </w:rPr>
        <w:t>threshold</w:t>
      </w:r>
      <w:r>
        <w:t>.</w:t>
      </w:r>
    </w:p>
    <w:p w14:paraId="33F72B06" w14:textId="77777777" w:rsidR="0024238C" w:rsidRDefault="004C15CA" w:rsidP="007857BD">
      <w:pPr>
        <w:pStyle w:val="NoSpacing1"/>
        <w:numPr>
          <w:ilvl w:val="0"/>
          <w:numId w:val="7"/>
        </w:numPr>
        <w:spacing w:line="240" w:lineRule="auto"/>
      </w:pPr>
      <w:r>
        <w:t>Package installations.</w:t>
      </w:r>
    </w:p>
    <w:p w14:paraId="2C3A5FC5" w14:textId="77777777" w:rsidR="0024238C" w:rsidRDefault="004C15CA" w:rsidP="007857BD">
      <w:pPr>
        <w:pStyle w:val="NoSpacing1"/>
        <w:numPr>
          <w:ilvl w:val="0"/>
          <w:numId w:val="3"/>
        </w:numPr>
        <w:spacing w:line="240" w:lineRule="auto"/>
      </w:pPr>
      <w:r>
        <w:t xml:space="preserve">Working as </w:t>
      </w:r>
      <w:r w:rsidR="003B14F6">
        <w:t xml:space="preserve">a </w:t>
      </w:r>
      <w:r w:rsidRPr="003B14F6">
        <w:rPr>
          <w:noProof/>
        </w:rPr>
        <w:t>System</w:t>
      </w:r>
      <w:r>
        <w:t>/Network Engineer.</w:t>
      </w:r>
    </w:p>
    <w:p w14:paraId="5678D332" w14:textId="77777777" w:rsidR="0024238C" w:rsidRDefault="004C15CA" w:rsidP="007857BD">
      <w:pPr>
        <w:pStyle w:val="NoSpacing1"/>
        <w:numPr>
          <w:ilvl w:val="0"/>
          <w:numId w:val="3"/>
        </w:numPr>
        <w:spacing w:line="240" w:lineRule="auto"/>
      </w:pPr>
      <w:r>
        <w:t>Responsible for Troubleshooting of Operating System and Network Problems.</w:t>
      </w:r>
    </w:p>
    <w:p w14:paraId="744AFBB4" w14:textId="77777777" w:rsidR="0024238C" w:rsidRDefault="004C15CA" w:rsidP="007857BD">
      <w:pPr>
        <w:pStyle w:val="NoSpacing1"/>
        <w:numPr>
          <w:ilvl w:val="0"/>
          <w:numId w:val="3"/>
        </w:numPr>
        <w:spacing w:line="240" w:lineRule="auto"/>
      </w:pPr>
      <w:r>
        <w:t>Responsible for Sharing files, folders</w:t>
      </w:r>
      <w:r w:rsidR="003B14F6">
        <w:t>,</w:t>
      </w:r>
      <w:r>
        <w:t xml:space="preserve"> </w:t>
      </w:r>
      <w:r w:rsidRPr="003B14F6">
        <w:rPr>
          <w:noProof/>
        </w:rPr>
        <w:t>and</w:t>
      </w:r>
      <w:r>
        <w:t xml:space="preserve"> Printers in Network.</w:t>
      </w:r>
    </w:p>
    <w:p w14:paraId="7BA720B9" w14:textId="77777777" w:rsidR="0024238C" w:rsidRDefault="004C15CA" w:rsidP="007857BD">
      <w:pPr>
        <w:pStyle w:val="NoSpacing1"/>
        <w:numPr>
          <w:ilvl w:val="0"/>
          <w:numId w:val="3"/>
        </w:numPr>
        <w:spacing w:line="240" w:lineRule="auto"/>
      </w:pPr>
      <w:r>
        <w:t>Configuring &amp; troubleshooting of Outlook &amp; Outlook express.</w:t>
      </w:r>
    </w:p>
    <w:p w14:paraId="559F4E9E" w14:textId="77777777" w:rsidR="0024238C" w:rsidRDefault="004C15CA" w:rsidP="007857BD">
      <w:pPr>
        <w:pStyle w:val="NoSpacing1"/>
        <w:numPr>
          <w:ilvl w:val="0"/>
          <w:numId w:val="3"/>
        </w:numPr>
        <w:spacing w:line="240" w:lineRule="auto"/>
      </w:pPr>
      <w:r>
        <w:rPr>
          <w:bCs/>
        </w:rPr>
        <w:t xml:space="preserve">Security </w:t>
      </w:r>
      <w:r>
        <w:t xml:space="preserve">through </w:t>
      </w:r>
      <w:r w:rsidRPr="003B14F6">
        <w:rPr>
          <w:noProof/>
        </w:rPr>
        <w:t>Antivirus</w:t>
      </w:r>
      <w:r>
        <w:t xml:space="preserve"> management for Desktops &amp; Laptops.</w:t>
      </w:r>
    </w:p>
    <w:p w14:paraId="5B97F583" w14:textId="77777777" w:rsidR="0024238C" w:rsidRDefault="004C15CA" w:rsidP="007857BD">
      <w:pPr>
        <w:pStyle w:val="NoSpacing1"/>
        <w:numPr>
          <w:ilvl w:val="0"/>
          <w:numId w:val="3"/>
        </w:numPr>
        <w:spacing w:line="240" w:lineRule="auto"/>
      </w:pPr>
      <w:r>
        <w:t>Maintenance of user data by taking regular backup and restoring when required.</w:t>
      </w:r>
    </w:p>
    <w:p w14:paraId="6FB294EE" w14:textId="77777777" w:rsidR="0024238C" w:rsidRDefault="004C15CA" w:rsidP="007857BD">
      <w:pPr>
        <w:pStyle w:val="NoSpacing1"/>
        <w:numPr>
          <w:ilvl w:val="0"/>
          <w:numId w:val="3"/>
        </w:numPr>
        <w:spacing w:line="240" w:lineRule="auto"/>
      </w:pPr>
      <w:r>
        <w:t xml:space="preserve">Performing post installations activities like installing windows office, printer configuration, and Application </w:t>
      </w:r>
      <w:r w:rsidRPr="003B14F6">
        <w:rPr>
          <w:noProof/>
        </w:rPr>
        <w:t>software</w:t>
      </w:r>
      <w:r>
        <w:t xml:space="preserve"> and </w:t>
      </w:r>
      <w:r w:rsidRPr="003B14F6">
        <w:rPr>
          <w:noProof/>
        </w:rPr>
        <w:t>Antivirus</w:t>
      </w:r>
      <w:r>
        <w:t xml:space="preserve"> installations.</w:t>
      </w:r>
    </w:p>
    <w:p w14:paraId="31084F58" w14:textId="77777777" w:rsidR="0024238C" w:rsidRDefault="004C15CA" w:rsidP="007857BD">
      <w:pPr>
        <w:pStyle w:val="NoSpacing1"/>
        <w:numPr>
          <w:ilvl w:val="0"/>
          <w:numId w:val="3"/>
        </w:numPr>
        <w:spacing w:line="240" w:lineRule="auto"/>
      </w:pPr>
      <w:r>
        <w:t>Configure the switches, routers, modem etc.</w:t>
      </w:r>
    </w:p>
    <w:p w14:paraId="26D8B791" w14:textId="77777777" w:rsidR="0024238C" w:rsidRDefault="004C15CA" w:rsidP="007857BD">
      <w:pPr>
        <w:pStyle w:val="NoSpacing1"/>
        <w:numPr>
          <w:ilvl w:val="0"/>
          <w:numId w:val="3"/>
        </w:numPr>
        <w:spacing w:line="240" w:lineRule="auto"/>
      </w:pPr>
      <w:r>
        <w:t>LAN, WAN connections.</w:t>
      </w:r>
    </w:p>
    <w:p w14:paraId="6306EBEC" w14:textId="68683785" w:rsidR="0024238C" w:rsidRDefault="004C15CA" w:rsidP="007857BD">
      <w:pPr>
        <w:pStyle w:val="NoSpacing1"/>
        <w:numPr>
          <w:ilvl w:val="0"/>
          <w:numId w:val="3"/>
        </w:numPr>
        <w:spacing w:line="240" w:lineRule="auto"/>
      </w:pPr>
      <w:r>
        <w:t xml:space="preserve">Handling performance related issues pertaining </w:t>
      </w:r>
      <w:r w:rsidR="003B14F6">
        <w:rPr>
          <w:noProof/>
        </w:rPr>
        <w:t>to</w:t>
      </w:r>
      <w:r>
        <w:t xml:space="preserve"> CPU, </w:t>
      </w:r>
      <w:r w:rsidR="00150C39">
        <w:t>Memory,</w:t>
      </w:r>
      <w:r>
        <w:t xml:space="preserve"> and disk space.</w:t>
      </w:r>
    </w:p>
    <w:p w14:paraId="1B95AA0F" w14:textId="77777777" w:rsidR="0024238C" w:rsidRDefault="004C15CA" w:rsidP="007857BD">
      <w:pPr>
        <w:pStyle w:val="NoSpacing1"/>
        <w:numPr>
          <w:ilvl w:val="0"/>
          <w:numId w:val="3"/>
        </w:numPr>
        <w:spacing w:line="240" w:lineRule="auto"/>
      </w:pPr>
      <w:r>
        <w:t>Systems administration, maintenance and monitoring various day-to-day operations.</w:t>
      </w:r>
    </w:p>
    <w:p w14:paraId="57A9B573" w14:textId="77777777" w:rsidR="0024238C" w:rsidRDefault="004C15CA" w:rsidP="007857BD">
      <w:pPr>
        <w:pStyle w:val="NoSpacing1"/>
        <w:numPr>
          <w:ilvl w:val="0"/>
          <w:numId w:val="3"/>
        </w:numPr>
        <w:spacing w:line="240" w:lineRule="auto"/>
      </w:pPr>
      <w:r>
        <w:t>User administration (add/change/delete User profiles, security authorizations).</w:t>
      </w:r>
    </w:p>
    <w:p w14:paraId="24A2D8DE" w14:textId="77777777" w:rsidR="0024238C" w:rsidRDefault="004C15CA" w:rsidP="007857BD">
      <w:pPr>
        <w:pStyle w:val="NoSpacing1"/>
        <w:numPr>
          <w:ilvl w:val="0"/>
          <w:numId w:val="3"/>
        </w:numPr>
        <w:spacing w:line="240" w:lineRule="auto"/>
      </w:pPr>
      <w:r>
        <w:t>Processes administration (start/stop/kill various processes/sub process).</w:t>
      </w:r>
    </w:p>
    <w:p w14:paraId="16667932" w14:textId="77777777" w:rsidR="0024238C" w:rsidRDefault="004C15CA" w:rsidP="007857BD">
      <w:pPr>
        <w:pStyle w:val="NoSpacing1"/>
        <w:numPr>
          <w:ilvl w:val="0"/>
          <w:numId w:val="3"/>
        </w:numPr>
        <w:spacing w:line="240" w:lineRule="auto"/>
      </w:pPr>
      <w:r>
        <w:t>Installation and Configuring Peripheral Devices to the Desktop and Laptops</w:t>
      </w:r>
    </w:p>
    <w:p w14:paraId="74441DA5" w14:textId="77777777" w:rsidR="0024238C" w:rsidRDefault="004C15CA" w:rsidP="007857BD">
      <w:pPr>
        <w:pStyle w:val="NoSpacing1"/>
        <w:numPr>
          <w:ilvl w:val="0"/>
          <w:numId w:val="3"/>
        </w:numPr>
        <w:spacing w:line="240" w:lineRule="auto"/>
      </w:pPr>
      <w:r>
        <w:lastRenderedPageBreak/>
        <w:t>File System administration and management like monitoring various logs, file system sizes etc.</w:t>
      </w:r>
    </w:p>
    <w:p w14:paraId="743242C4" w14:textId="77777777" w:rsidR="0024238C" w:rsidRDefault="004C15CA" w:rsidP="007857BD">
      <w:pPr>
        <w:pStyle w:val="NoSpacing1"/>
        <w:numPr>
          <w:ilvl w:val="0"/>
          <w:numId w:val="6"/>
        </w:numPr>
        <w:spacing w:line="240" w:lineRule="auto"/>
      </w:pPr>
      <w:r>
        <w:t xml:space="preserve">Performing </w:t>
      </w:r>
      <w:r w:rsidRPr="003B14F6">
        <w:rPr>
          <w:noProof/>
        </w:rPr>
        <w:t>on</w:t>
      </w:r>
      <w:r w:rsidR="003B14F6">
        <w:rPr>
          <w:noProof/>
        </w:rPr>
        <w:t>-</w:t>
      </w:r>
      <w:r w:rsidRPr="003B14F6">
        <w:rPr>
          <w:noProof/>
        </w:rPr>
        <w:t>call</w:t>
      </w:r>
      <w:r>
        <w:t xml:space="preserve"> assistance for troubleshooting the user errors and issues. </w:t>
      </w:r>
    </w:p>
    <w:p w14:paraId="473854E9" w14:textId="77777777" w:rsidR="0024238C" w:rsidRDefault="0024238C" w:rsidP="007857BD">
      <w:pPr>
        <w:pStyle w:val="NoSpacing1"/>
        <w:spacing w:line="240" w:lineRule="auto"/>
      </w:pPr>
    </w:p>
    <w:p w14:paraId="571E4449" w14:textId="77777777" w:rsidR="0024238C" w:rsidRDefault="004C15CA" w:rsidP="007857BD">
      <w:pPr>
        <w:pStyle w:val="NoSpacing1"/>
        <w:spacing w:line="240" w:lineRule="auto"/>
      </w:pPr>
      <w:r>
        <w:rPr>
          <w:b/>
          <w:color w:val="000000"/>
          <w:sz w:val="24"/>
          <w:szCs w:val="24"/>
        </w:rPr>
        <w:t xml:space="preserve">Comp-Aid Computer Services, Pune   </w:t>
      </w:r>
      <w:r>
        <w:rPr>
          <w:b/>
          <w:color w:val="000000"/>
        </w:rPr>
        <w:t xml:space="preserve">                                                                                              </w:t>
      </w:r>
      <w:r>
        <w:rPr>
          <w:color w:val="000000"/>
        </w:rPr>
        <w:t>Aug-2011 to April-2012</w:t>
      </w:r>
    </w:p>
    <w:p w14:paraId="3F2E95F6" w14:textId="77777777" w:rsidR="0024238C" w:rsidRDefault="00676D23" w:rsidP="007857BD">
      <w:pPr>
        <w:pStyle w:val="NoSpacing1"/>
        <w:spacing w:line="240" w:lineRule="auto"/>
      </w:pPr>
      <w:r>
        <w:rPr>
          <w:b/>
          <w:color w:val="000000"/>
          <w:u w:val="single"/>
        </w:rPr>
        <w:t>System (</w:t>
      </w:r>
      <w:r w:rsidR="004C15CA">
        <w:rPr>
          <w:b/>
          <w:color w:val="000000"/>
          <w:u w:val="single"/>
        </w:rPr>
        <w:t xml:space="preserve">Field) </w:t>
      </w:r>
      <w:r>
        <w:rPr>
          <w:b/>
          <w:color w:val="000000"/>
          <w:u w:val="single"/>
        </w:rPr>
        <w:t>Engineer</w:t>
      </w:r>
      <w:r>
        <w:rPr>
          <w:b/>
          <w:color w:val="000000"/>
        </w:rPr>
        <w:t>: -</w:t>
      </w:r>
      <w:r w:rsidR="004C15CA">
        <w:rPr>
          <w:b/>
          <w:color w:val="000000"/>
        </w:rPr>
        <w:t xml:space="preserve">                                                                                                                           </w:t>
      </w:r>
    </w:p>
    <w:p w14:paraId="793BD85A" w14:textId="77777777" w:rsidR="0024238C" w:rsidRDefault="004C15CA" w:rsidP="007857BD">
      <w:pPr>
        <w:pStyle w:val="NoSpacing1"/>
        <w:numPr>
          <w:ilvl w:val="0"/>
          <w:numId w:val="7"/>
        </w:numPr>
        <w:spacing w:line="240" w:lineRule="auto"/>
      </w:pPr>
      <w:r>
        <w:t xml:space="preserve">Assembling and disassembling the Desktop PCs </w:t>
      </w:r>
    </w:p>
    <w:p w14:paraId="07E7FAAC" w14:textId="77777777" w:rsidR="0024238C" w:rsidRDefault="004C15CA" w:rsidP="007857BD">
      <w:pPr>
        <w:pStyle w:val="NoSpacing1"/>
        <w:numPr>
          <w:ilvl w:val="0"/>
          <w:numId w:val="7"/>
        </w:numPr>
        <w:spacing w:line="240" w:lineRule="auto"/>
      </w:pPr>
      <w:r>
        <w:t xml:space="preserve">Installing Operating Systems like XP, Vista, Windows-7 &amp; Win 2k8 </w:t>
      </w:r>
    </w:p>
    <w:p w14:paraId="69884344" w14:textId="77777777" w:rsidR="0024238C" w:rsidRDefault="004C15CA" w:rsidP="007857BD">
      <w:pPr>
        <w:pStyle w:val="NoSpacing1"/>
        <w:numPr>
          <w:ilvl w:val="0"/>
          <w:numId w:val="7"/>
        </w:numPr>
        <w:spacing w:line="240" w:lineRule="auto"/>
      </w:pPr>
      <w:r>
        <w:t>Installation, Configuration</w:t>
      </w:r>
      <w:r w:rsidR="003B14F6">
        <w:t>,</w:t>
      </w:r>
      <w:r>
        <w:t xml:space="preserve"> </w:t>
      </w:r>
      <w:r w:rsidRPr="003B14F6">
        <w:rPr>
          <w:noProof/>
        </w:rPr>
        <w:t>and</w:t>
      </w:r>
      <w:r>
        <w:t xml:space="preserve"> Troubleshooting of Hardware and Software </w:t>
      </w:r>
    </w:p>
    <w:p w14:paraId="2B897D0B" w14:textId="77777777" w:rsidR="0024238C" w:rsidRDefault="004C15CA" w:rsidP="007857BD">
      <w:pPr>
        <w:pStyle w:val="NoSpacing1"/>
        <w:numPr>
          <w:ilvl w:val="0"/>
          <w:numId w:val="7"/>
        </w:numPr>
        <w:spacing w:line="240" w:lineRule="auto"/>
      </w:pPr>
      <w:r>
        <w:t xml:space="preserve">Maintenance of work group computers </w:t>
      </w:r>
    </w:p>
    <w:p w14:paraId="548ED3B4" w14:textId="77777777" w:rsidR="0024238C" w:rsidRDefault="004C15CA" w:rsidP="007857BD">
      <w:pPr>
        <w:pStyle w:val="NoSpacing1"/>
        <w:numPr>
          <w:ilvl w:val="0"/>
          <w:numId w:val="7"/>
        </w:numPr>
        <w:spacing w:line="240" w:lineRule="auto"/>
      </w:pPr>
      <w:r>
        <w:t xml:space="preserve">Installing all types of Application </w:t>
      </w:r>
      <w:r w:rsidRPr="003B14F6">
        <w:rPr>
          <w:noProof/>
        </w:rPr>
        <w:t>Softwares</w:t>
      </w:r>
      <w:r>
        <w:t xml:space="preserve"> like MS-Office etc. </w:t>
      </w:r>
    </w:p>
    <w:p w14:paraId="065C8FE3" w14:textId="77777777" w:rsidR="0024238C" w:rsidRDefault="004C15CA" w:rsidP="007857BD">
      <w:pPr>
        <w:pStyle w:val="NoSpacing1"/>
        <w:numPr>
          <w:ilvl w:val="0"/>
          <w:numId w:val="3"/>
        </w:numPr>
        <w:spacing w:line="240" w:lineRule="auto"/>
      </w:pPr>
      <w:r>
        <w:t xml:space="preserve">Installing and Configure Network Printers </w:t>
      </w:r>
    </w:p>
    <w:p w14:paraId="2808B5BB" w14:textId="77777777" w:rsidR="0024238C" w:rsidRDefault="004C15CA" w:rsidP="007857BD">
      <w:pPr>
        <w:pStyle w:val="NoSpacing1"/>
        <w:numPr>
          <w:ilvl w:val="0"/>
          <w:numId w:val="7"/>
        </w:numPr>
        <w:spacing w:line="240" w:lineRule="auto"/>
      </w:pPr>
      <w:r>
        <w:t xml:space="preserve">Installing Various Anti Viruses like Kaspersky etc. </w:t>
      </w:r>
    </w:p>
    <w:p w14:paraId="71309E99" w14:textId="77777777" w:rsidR="0024238C" w:rsidRDefault="004C15CA" w:rsidP="007857BD">
      <w:pPr>
        <w:pStyle w:val="NoSpacing1"/>
        <w:numPr>
          <w:ilvl w:val="0"/>
          <w:numId w:val="3"/>
        </w:numPr>
        <w:spacing w:line="240" w:lineRule="auto"/>
      </w:pPr>
      <w:r>
        <w:t xml:space="preserve">Establishing and Maintaining the Network </w:t>
      </w:r>
    </w:p>
    <w:p w14:paraId="71414159" w14:textId="77777777" w:rsidR="0024238C" w:rsidRDefault="0024238C" w:rsidP="007857BD">
      <w:pPr>
        <w:pStyle w:val="NoSpacing1"/>
        <w:spacing w:line="240" w:lineRule="auto"/>
      </w:pPr>
    </w:p>
    <w:p w14:paraId="6F74F794" w14:textId="77777777" w:rsidR="0024238C" w:rsidRDefault="0024238C" w:rsidP="007857BD">
      <w:pPr>
        <w:pStyle w:val="Caption2"/>
        <w:spacing w:line="240" w:lineRule="auto"/>
        <w:jc w:val="both"/>
        <w:rPr>
          <w:rFonts w:ascii="Calibri" w:hAnsi="Calibri" w:cs="Calibri"/>
          <w:sz w:val="24"/>
          <w:szCs w:val="24"/>
        </w:rPr>
      </w:pPr>
    </w:p>
    <w:p w14:paraId="754AD988" w14:textId="73C436F7" w:rsidR="0024238C" w:rsidRPr="004C3195" w:rsidRDefault="00E40212" w:rsidP="007857BD">
      <w:pPr>
        <w:spacing w:line="240" w:lineRule="auto"/>
        <w:jc w:val="both"/>
        <w:rPr>
          <w:rFonts w:ascii="Calibri" w:hAnsi="Calibri" w:cs="Calibri"/>
          <w:b/>
          <w:color w:val="000000"/>
          <w:sz w:val="22"/>
          <w:szCs w:val="22"/>
          <w:u w:val="single"/>
        </w:rPr>
      </w:pPr>
      <w:r w:rsidRPr="004C3195">
        <w:rPr>
          <w:rFonts w:ascii="Calibri" w:hAnsi="Calibri" w:cs="Calibri"/>
          <w:b/>
          <w:color w:val="000000"/>
          <w:sz w:val="22"/>
          <w:szCs w:val="22"/>
          <w:u w:val="single"/>
        </w:rPr>
        <w:t>Courses: -</w:t>
      </w:r>
    </w:p>
    <w:p w14:paraId="53881E7B" w14:textId="5D9354E9" w:rsidR="0024238C" w:rsidRPr="004C3195" w:rsidRDefault="00180E44" w:rsidP="007857BD">
      <w:pPr>
        <w:spacing w:line="240" w:lineRule="auto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MCSA, A+, N+ from </w:t>
      </w:r>
      <w:r w:rsidR="004C15CA" w:rsidRPr="004C3195">
        <w:rPr>
          <w:rFonts w:ascii="Calibri" w:hAnsi="Calibri" w:cs="Calibri"/>
          <w:color w:val="000000"/>
          <w:sz w:val="22"/>
          <w:szCs w:val="22"/>
        </w:rPr>
        <w:t xml:space="preserve">IIHT, </w:t>
      </w:r>
      <w:r w:rsidR="00E40212" w:rsidRPr="004C3195">
        <w:rPr>
          <w:rFonts w:ascii="Calibri" w:hAnsi="Calibri" w:cs="Calibri"/>
          <w:color w:val="000000"/>
          <w:sz w:val="22"/>
          <w:szCs w:val="22"/>
        </w:rPr>
        <w:t>Bellary</w:t>
      </w:r>
      <w:r w:rsidR="00E40212">
        <w:rPr>
          <w:rFonts w:ascii="Calibri" w:hAnsi="Calibri" w:cs="Calibri"/>
          <w:color w:val="000000"/>
          <w:sz w:val="22"/>
          <w:szCs w:val="22"/>
        </w:rPr>
        <w:t xml:space="preserve"> (</w:t>
      </w:r>
      <w:r w:rsidR="008364DB">
        <w:rPr>
          <w:rFonts w:ascii="Calibri" w:hAnsi="Calibri" w:cs="Calibri"/>
          <w:color w:val="000000"/>
          <w:sz w:val="22"/>
          <w:szCs w:val="22"/>
        </w:rPr>
        <w:t>Karnataka)</w:t>
      </w:r>
      <w:r w:rsidR="004C15CA" w:rsidRPr="004C3195">
        <w:rPr>
          <w:rFonts w:ascii="Calibri" w:hAnsi="Calibri" w:cs="Calibri"/>
          <w:color w:val="000000"/>
          <w:sz w:val="22"/>
          <w:szCs w:val="22"/>
        </w:rPr>
        <w:t>.</w:t>
      </w:r>
    </w:p>
    <w:p w14:paraId="28063A10" w14:textId="77777777" w:rsidR="0024238C" w:rsidRDefault="004C15CA" w:rsidP="007857BD">
      <w:pPr>
        <w:spacing w:line="240" w:lineRule="auto"/>
        <w:jc w:val="both"/>
        <w:rPr>
          <w:rFonts w:ascii="Calibri" w:hAnsi="Calibri" w:cs="Calibri"/>
          <w:b/>
          <w:sz w:val="22"/>
          <w:szCs w:val="22"/>
        </w:rPr>
      </w:pPr>
      <w:r w:rsidRPr="003B14F6">
        <w:rPr>
          <w:rFonts w:ascii="Calibri" w:hAnsi="Calibri" w:cs="Calibri"/>
          <w:b/>
          <w:noProof/>
          <w:sz w:val="22"/>
          <w:szCs w:val="22"/>
        </w:rPr>
        <w:t>Passport:</w:t>
      </w:r>
      <w:r>
        <w:rPr>
          <w:rFonts w:ascii="Calibri" w:hAnsi="Calibri" w:cs="Calibri"/>
          <w:b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Yes</w:t>
      </w:r>
    </w:p>
    <w:p w14:paraId="11EE4870" w14:textId="77777777" w:rsidR="0024238C" w:rsidRDefault="004C15CA" w:rsidP="007857BD">
      <w:pPr>
        <w:spacing w:line="240" w:lineRule="auto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 xml:space="preserve">Date of Birth: </w:t>
      </w:r>
      <w:r>
        <w:rPr>
          <w:rFonts w:ascii="Calibri" w:hAnsi="Calibri" w:cs="Calibri"/>
          <w:sz w:val="22"/>
          <w:szCs w:val="22"/>
        </w:rPr>
        <w:t>02-06-1990</w:t>
      </w:r>
    </w:p>
    <w:p w14:paraId="7D5DB53E" w14:textId="77777777" w:rsidR="0024238C" w:rsidRDefault="004C15CA" w:rsidP="007857BD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 xml:space="preserve">Language Proficiency: </w:t>
      </w:r>
      <w:r>
        <w:rPr>
          <w:rFonts w:ascii="Calibri" w:hAnsi="Calibri" w:cs="Calibri"/>
          <w:sz w:val="22"/>
          <w:szCs w:val="22"/>
        </w:rPr>
        <w:t xml:space="preserve">English, Telugu, Kannada, Hindi, Marathi. </w:t>
      </w:r>
    </w:p>
    <w:sectPr w:rsidR="0024238C" w:rsidSect="00F416B2">
      <w:footnotePr>
        <w:pos w:val="beneathText"/>
      </w:footnotePr>
      <w:pgSz w:w="11907" w:h="16839" w:code="9"/>
      <w:pgMar w:top="720" w:right="720" w:bottom="720" w:left="720" w:header="720" w:footer="720" w:gutter="0"/>
      <w:pgBorders>
        <w:top w:val="single" w:sz="20" w:space="19" w:color="000000"/>
        <w:left w:val="single" w:sz="20" w:space="19" w:color="000000"/>
        <w:bottom w:val="single" w:sz="20" w:space="3" w:color="000000"/>
        <w:right w:val="single" w:sz="20" w:space="14" w:color="000000"/>
      </w:pgBorders>
      <w:cols w:space="720"/>
      <w:docGrid w:linePitch="600" w:charSpace="409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altName w:val="Microsoft YaHei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 w:tentative="1">
      <w:start w:val="1"/>
      <w:numFmt w:val="none"/>
      <w:pStyle w:val="Heading1"/>
      <w:suff w:val="nothing"/>
      <w:lvlText w:val=""/>
      <w:lvlJc w:val="left"/>
      <w:pPr>
        <w:tabs>
          <w:tab w:val="left" w:pos="0"/>
        </w:tabs>
        <w:ind w:left="432" w:hanging="432"/>
      </w:pPr>
      <w:rPr>
        <w:rFonts w:ascii="Wingdings" w:hAnsi="Wingdings" w:cs="Wingdings" w:hint="default"/>
      </w:rPr>
    </w:lvl>
    <w:lvl w:ilvl="1" w:tentative="1">
      <w:start w:val="1"/>
      <w:numFmt w:val="none"/>
      <w:suff w:val="nothing"/>
      <w:lvlText w:val=""/>
      <w:lvlJc w:val="left"/>
      <w:pPr>
        <w:tabs>
          <w:tab w:val="left" w:pos="0"/>
        </w:tabs>
        <w:ind w:left="576" w:hanging="576"/>
      </w:pPr>
      <w:rPr>
        <w:rFonts w:ascii="Courier New" w:hAnsi="Courier New" w:cs="Courier New" w:hint="default"/>
      </w:rPr>
    </w:lvl>
    <w:lvl w:ilvl="2" w:tentative="1">
      <w:start w:val="1"/>
      <w:numFmt w:val="none"/>
      <w:suff w:val="nothing"/>
      <w:lvlText w:val=""/>
      <w:lvlJc w:val="left"/>
      <w:pPr>
        <w:tabs>
          <w:tab w:val="left" w:pos="0"/>
        </w:tabs>
        <w:ind w:left="720" w:hanging="720"/>
      </w:pPr>
    </w:lvl>
    <w:lvl w:ilvl="3" w:tentative="1">
      <w:start w:val="1"/>
      <w:numFmt w:val="none"/>
      <w:suff w:val="nothing"/>
      <w:lvlText w:val=""/>
      <w:lvlJc w:val="left"/>
      <w:pPr>
        <w:tabs>
          <w:tab w:val="left" w:pos="0"/>
        </w:tabs>
        <w:ind w:left="864" w:hanging="864"/>
      </w:pPr>
      <w:rPr>
        <w:rFonts w:ascii="Symbol" w:hAnsi="Symbol" w:cs="Symbol" w:hint="default"/>
      </w:rPr>
    </w:lvl>
    <w:lvl w:ilvl="4" w:tentative="1">
      <w:start w:val="1"/>
      <w:numFmt w:val="none"/>
      <w:suff w:val="nothing"/>
      <w:lvlText w:val=""/>
      <w:lvlJc w:val="left"/>
      <w:pPr>
        <w:tabs>
          <w:tab w:val="left" w:pos="0"/>
        </w:tabs>
        <w:ind w:left="1008" w:hanging="1008"/>
      </w:pPr>
    </w:lvl>
    <w:lvl w:ilvl="5" w:tentative="1">
      <w:start w:val="1"/>
      <w:numFmt w:val="none"/>
      <w:suff w:val="nothing"/>
      <w:lvlText w:val=""/>
      <w:lvlJc w:val="left"/>
      <w:pPr>
        <w:tabs>
          <w:tab w:val="left" w:pos="0"/>
        </w:tabs>
        <w:ind w:left="1152" w:hanging="1152"/>
      </w:pPr>
    </w:lvl>
    <w:lvl w:ilvl="6" w:tentative="1">
      <w:start w:val="1"/>
      <w:numFmt w:val="none"/>
      <w:suff w:val="nothing"/>
      <w:lvlText w:val=""/>
      <w:lvlJc w:val="left"/>
      <w:pPr>
        <w:tabs>
          <w:tab w:val="left" w:pos="0"/>
        </w:tabs>
        <w:ind w:left="1296" w:hanging="1296"/>
      </w:pPr>
    </w:lvl>
    <w:lvl w:ilvl="7" w:tentative="1">
      <w:start w:val="1"/>
      <w:numFmt w:val="none"/>
      <w:suff w:val="nothing"/>
      <w:lvlText w:val=""/>
      <w:lvlJc w:val="left"/>
      <w:pPr>
        <w:tabs>
          <w:tab w:val="left" w:pos="0"/>
        </w:tabs>
        <w:ind w:left="1440" w:hanging="1440"/>
      </w:pPr>
    </w:lvl>
    <w:lvl w:ilvl="8" w:tentative="1">
      <w:start w:val="1"/>
      <w:numFmt w:val="none"/>
      <w:suff w:val="nothing"/>
      <w:lvlText w:val=""/>
      <w:lvlJc w:val="left"/>
      <w:pPr>
        <w:tabs>
          <w:tab w:val="left" w:pos="0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lvl w:ilvl="0">
      <w:start w:val="1"/>
      <w:numFmt w:val="bullet"/>
      <w:lvlText w:val=""/>
      <w:lvlJc w:val="left"/>
      <w:pPr>
        <w:tabs>
          <w:tab w:val="left" w:pos="0"/>
        </w:tabs>
        <w:ind w:left="720" w:hanging="360"/>
      </w:pPr>
      <w:rPr>
        <w:rFonts w:ascii="Wingdings" w:hAnsi="Wingdings" w:cs="Wingdings" w:hint="default"/>
        <w:sz w:val="22"/>
        <w:szCs w:val="22"/>
      </w:rPr>
    </w:lvl>
  </w:abstractNum>
  <w:abstractNum w:abstractNumId="2" w15:restartNumberingAfterBreak="0">
    <w:nsid w:val="00000003"/>
    <w:multiLevelType w:val="singleLevel"/>
    <w:tmpl w:val="00000003"/>
    <w:lvl w:ilvl="0">
      <w:start w:val="1"/>
      <w:numFmt w:val="bullet"/>
      <w:lvlText w:val=""/>
      <w:lvlJc w:val="left"/>
      <w:pPr>
        <w:tabs>
          <w:tab w:val="left" w:pos="0"/>
        </w:tabs>
        <w:ind w:left="992" w:hanging="360"/>
      </w:pPr>
      <w:rPr>
        <w:rFonts w:ascii="Wingdings" w:hAnsi="Wingdings" w:cs="Wingdings" w:hint="default"/>
        <w:color w:val="111111"/>
        <w:sz w:val="24"/>
        <w:szCs w:val="24"/>
      </w:rPr>
    </w:lvl>
  </w:abstractNum>
  <w:abstractNum w:abstractNumId="3" w15:restartNumberingAfterBreak="0">
    <w:nsid w:val="00000004"/>
    <w:multiLevelType w:val="singleLevel"/>
    <w:tmpl w:val="00000004"/>
    <w:lvl w:ilvl="0">
      <w:start w:val="1"/>
      <w:numFmt w:val="bullet"/>
      <w:lvlText w:val=""/>
      <w:lvlJc w:val="left"/>
      <w:pPr>
        <w:tabs>
          <w:tab w:val="left" w:pos="0"/>
        </w:tabs>
        <w:ind w:left="720" w:hanging="360"/>
      </w:pPr>
      <w:rPr>
        <w:rFonts w:ascii="Wingdings" w:hAnsi="Wingdings" w:cs="Wingdings" w:hint="default"/>
        <w:color w:val="000000"/>
      </w:rPr>
    </w:lvl>
  </w:abstractNum>
  <w:abstractNum w:abstractNumId="4" w15:restartNumberingAfterBreak="0">
    <w:nsid w:val="00000005"/>
    <w:multiLevelType w:val="singleLevel"/>
    <w:tmpl w:val="00000005"/>
    <w:lvl w:ilvl="0">
      <w:start w:val="1"/>
      <w:numFmt w:val="bullet"/>
      <w:lvlText w:val=""/>
      <w:lvlJc w:val="left"/>
      <w:pPr>
        <w:tabs>
          <w:tab w:val="left" w:pos="360"/>
        </w:tabs>
        <w:ind w:left="360" w:hanging="360"/>
      </w:pPr>
      <w:rPr>
        <w:rFonts w:ascii="Wingdings" w:hAnsi="Wingdings" w:cs="Wingdings" w:hint="default"/>
        <w:color w:val="auto"/>
        <w:sz w:val="20"/>
        <w:szCs w:val="20"/>
      </w:rPr>
    </w:lvl>
  </w:abstractNum>
  <w:abstractNum w:abstractNumId="5" w15:restartNumberingAfterBreak="0">
    <w:nsid w:val="00000006"/>
    <w:multiLevelType w:val="singleLevel"/>
    <w:tmpl w:val="00000006"/>
    <w:lvl w:ilvl="0">
      <w:start w:val="1"/>
      <w:numFmt w:val="bullet"/>
      <w:lvlText w:val=""/>
      <w:lvlJc w:val="left"/>
      <w:pPr>
        <w:tabs>
          <w:tab w:val="left" w:pos="0"/>
        </w:tabs>
        <w:ind w:left="992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00000007"/>
    <w:multiLevelType w:val="singleLevel"/>
    <w:tmpl w:val="00000007"/>
    <w:lvl w:ilvl="0">
      <w:start w:val="1"/>
      <w:numFmt w:val="bullet"/>
      <w:lvlText w:val=""/>
      <w:lvlJc w:val="left"/>
      <w:pPr>
        <w:tabs>
          <w:tab w:val="left" w:pos="992"/>
        </w:tabs>
        <w:ind w:left="992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12BF6512"/>
    <w:multiLevelType w:val="hybridMultilevel"/>
    <w:tmpl w:val="5DA86D8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59E0826"/>
    <w:multiLevelType w:val="hybridMultilevel"/>
    <w:tmpl w:val="A38A82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6319557">
    <w:abstractNumId w:val="0"/>
  </w:num>
  <w:num w:numId="2" w16cid:durableId="1512259457">
    <w:abstractNumId w:val="1"/>
  </w:num>
  <w:num w:numId="3" w16cid:durableId="1186746247">
    <w:abstractNumId w:val="2"/>
  </w:num>
  <w:num w:numId="4" w16cid:durableId="351955788">
    <w:abstractNumId w:val="3"/>
  </w:num>
  <w:num w:numId="5" w16cid:durableId="1483961267">
    <w:abstractNumId w:val="4"/>
  </w:num>
  <w:num w:numId="6" w16cid:durableId="1519077033">
    <w:abstractNumId w:val="5"/>
  </w:num>
  <w:num w:numId="7" w16cid:durableId="444159241">
    <w:abstractNumId w:val="6"/>
  </w:num>
  <w:num w:numId="8" w16cid:durableId="986282834">
    <w:abstractNumId w:val="7"/>
  </w:num>
  <w:num w:numId="9" w16cid:durableId="18799288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TrackMoves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pos w:val="beneathText"/>
  </w:footnotePr>
  <w:compat>
    <w:spaceForUL/>
    <w:doNotLeaveBackslashAlone/>
    <w:ulTrailSpace/>
    <w:doNotBreakWrappedTables/>
    <w:doNotWrapTextWithPunct/>
    <w:doNotUseEastAsianBreak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tzQxNDAzNDI0MTI0MzRX0lEKTi0uzszPAykwNKsFAFN3rRktAAAA"/>
  </w:docVars>
  <w:rsids>
    <w:rsidRoot w:val="0024238C"/>
    <w:rsid w:val="001049E3"/>
    <w:rsid w:val="00122B68"/>
    <w:rsid w:val="00150C39"/>
    <w:rsid w:val="00180E44"/>
    <w:rsid w:val="0019062E"/>
    <w:rsid w:val="001A7045"/>
    <w:rsid w:val="001B4E0A"/>
    <w:rsid w:val="00203DC5"/>
    <w:rsid w:val="0021014C"/>
    <w:rsid w:val="0024238C"/>
    <w:rsid w:val="002702EE"/>
    <w:rsid w:val="002C25A7"/>
    <w:rsid w:val="00316836"/>
    <w:rsid w:val="003A4B18"/>
    <w:rsid w:val="003B14F6"/>
    <w:rsid w:val="003B305A"/>
    <w:rsid w:val="003E62E9"/>
    <w:rsid w:val="004A378F"/>
    <w:rsid w:val="004C15CA"/>
    <w:rsid w:val="004C3195"/>
    <w:rsid w:val="004E68CA"/>
    <w:rsid w:val="00507068"/>
    <w:rsid w:val="00522403"/>
    <w:rsid w:val="00546578"/>
    <w:rsid w:val="00574822"/>
    <w:rsid w:val="00591F6B"/>
    <w:rsid w:val="005C5E51"/>
    <w:rsid w:val="006004A6"/>
    <w:rsid w:val="00622F78"/>
    <w:rsid w:val="006577DB"/>
    <w:rsid w:val="00667076"/>
    <w:rsid w:val="006747EB"/>
    <w:rsid w:val="00676D23"/>
    <w:rsid w:val="006804E7"/>
    <w:rsid w:val="006B34D5"/>
    <w:rsid w:val="006C05F4"/>
    <w:rsid w:val="006F7CDB"/>
    <w:rsid w:val="007263C3"/>
    <w:rsid w:val="00746F51"/>
    <w:rsid w:val="00753511"/>
    <w:rsid w:val="00773AD2"/>
    <w:rsid w:val="00777488"/>
    <w:rsid w:val="007857BD"/>
    <w:rsid w:val="008364DB"/>
    <w:rsid w:val="008C53A2"/>
    <w:rsid w:val="008E1B90"/>
    <w:rsid w:val="008F1A52"/>
    <w:rsid w:val="008F202F"/>
    <w:rsid w:val="00971A3E"/>
    <w:rsid w:val="00A0137D"/>
    <w:rsid w:val="00A6010E"/>
    <w:rsid w:val="00AE3543"/>
    <w:rsid w:val="00B50861"/>
    <w:rsid w:val="00BB6D35"/>
    <w:rsid w:val="00BC1FBE"/>
    <w:rsid w:val="00BC7702"/>
    <w:rsid w:val="00BE2F2F"/>
    <w:rsid w:val="00C27E2E"/>
    <w:rsid w:val="00CC5C4E"/>
    <w:rsid w:val="00D23102"/>
    <w:rsid w:val="00D3582F"/>
    <w:rsid w:val="00D4035E"/>
    <w:rsid w:val="00D871FC"/>
    <w:rsid w:val="00D95C37"/>
    <w:rsid w:val="00E40212"/>
    <w:rsid w:val="00E5480D"/>
    <w:rsid w:val="00E71376"/>
    <w:rsid w:val="00E932A2"/>
    <w:rsid w:val="00EB3F65"/>
    <w:rsid w:val="00ED40BA"/>
    <w:rsid w:val="00EF16B2"/>
    <w:rsid w:val="00F066AA"/>
    <w:rsid w:val="00F229B2"/>
    <w:rsid w:val="00F416B2"/>
    <w:rsid w:val="00F92662"/>
    <w:rsid w:val="00FB5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  <w14:docId w14:val="6A99C312"/>
  <w15:docId w15:val="{30ADA95F-95D3-4AD0-8A42-EF8A854E7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6"/>
    <w:lsdException w:name="heading 1" w:uiPriority="6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/>
    <w:lsdException w:name="macro" w:semiHidden="1" w:unhideWhenUsed="1"/>
    <w:lsdException w:name="toa heading" w:semiHidden="1" w:unhideWhenUsed="1"/>
    <w:lsdException w:name="List" w:uiPriority="7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7" w:unhideWhenUsed="1"/>
    <w:lsdException w:name="Body Text Indent" w:semiHidden="1" w:uiPriority="7" w:unhideWhenUsed="1"/>
    <w:lsdException w:name="List Continue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7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uiPriority="99"/>
    <w:lsdException w:name="Table Web 3" w:uiPriority="99"/>
    <w:lsdException w:name="Balloon Text" w:semiHidden="1"/>
    <w:lsdException w:name="Table Grid" w:uiPriority="99"/>
    <w:lsdException w:name="Table Theme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6"/>
    <w:pPr>
      <w:suppressAutoHyphens/>
      <w:spacing w:after="200" w:line="276" w:lineRule="auto"/>
    </w:pPr>
    <w:rPr>
      <w:lang w:eastAsia="ar-SA"/>
    </w:rPr>
  </w:style>
  <w:style w:type="paragraph" w:styleId="Heading1">
    <w:name w:val="heading 1"/>
    <w:basedOn w:val="Normal"/>
    <w:next w:val="Normal"/>
    <w:uiPriority w:val="6"/>
    <w:pPr>
      <w:keepNext/>
      <w:numPr>
        <w:numId w:val="1"/>
      </w:numPr>
      <w:jc w:val="both"/>
      <w:outlineLvl w:val="0"/>
    </w:pPr>
    <w:rPr>
      <w:rFonts w:ascii="Verdana" w:hAnsi="Verdana" w:cs="Verdana"/>
      <w:b/>
      <w:bCs/>
      <w:color w:val="000000"/>
      <w:sz w:val="17"/>
      <w:szCs w:val="1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7"/>
    <w:rPr>
      <w:i/>
      <w:sz w:val="24"/>
    </w:rPr>
  </w:style>
  <w:style w:type="paragraph" w:styleId="BodyTextIndent">
    <w:name w:val="Body Text Indent"/>
    <w:basedOn w:val="Normal"/>
    <w:uiPriority w:val="7"/>
    <w:pPr>
      <w:spacing w:after="120"/>
      <w:ind w:left="360"/>
    </w:pPr>
  </w:style>
  <w:style w:type="paragraph" w:styleId="List">
    <w:name w:val="List"/>
    <w:basedOn w:val="BodyText"/>
    <w:uiPriority w:val="7"/>
    <w:rPr>
      <w:rFonts w:cs="Mangal"/>
    </w:rPr>
  </w:style>
  <w:style w:type="character" w:styleId="Hyperlink">
    <w:name w:val="Hyperlink"/>
    <w:uiPriority w:val="7"/>
    <w:rPr>
      <w:color w:val="0000FF"/>
      <w:u w:val="single"/>
    </w:rPr>
  </w:style>
  <w:style w:type="paragraph" w:customStyle="1" w:styleId="BalloonText1">
    <w:name w:val="Balloon Text1"/>
    <w:basedOn w:val="Normal"/>
    <w:uiPriority w:val="6"/>
    <w:rPr>
      <w:rFonts w:ascii="Tahoma" w:hAnsi="Tahoma" w:cs="Tahoma"/>
      <w:sz w:val="16"/>
      <w:szCs w:val="16"/>
    </w:rPr>
  </w:style>
  <w:style w:type="paragraph" w:customStyle="1" w:styleId="Caption1">
    <w:name w:val="Caption1"/>
    <w:basedOn w:val="Normal"/>
    <w:uiPriority w:val="7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uiPriority w:val="6"/>
    <w:pPr>
      <w:suppressLineNumbers/>
    </w:pPr>
    <w:rPr>
      <w:rFonts w:cs="Mangal"/>
    </w:rPr>
  </w:style>
  <w:style w:type="paragraph" w:customStyle="1" w:styleId="WW-NormalWeb">
    <w:name w:val="WW-Normal (Web)"/>
    <w:basedOn w:val="Normal"/>
    <w:uiPriority w:val="2"/>
    <w:pPr>
      <w:spacing w:before="100" w:after="100"/>
    </w:pPr>
    <w:rPr>
      <w:rFonts w:ascii="Arial Unicode MS" w:eastAsia="Arial Unicode MS" w:hAnsi="Arial Unicode MS" w:cs="Arial Unicode MS"/>
      <w:sz w:val="24"/>
    </w:rPr>
  </w:style>
  <w:style w:type="paragraph" w:customStyle="1" w:styleId="NoSpacing1">
    <w:name w:val="No Spacing1"/>
    <w:uiPriority w:val="2"/>
    <w:pPr>
      <w:suppressAutoHyphens/>
      <w:spacing w:after="200" w:line="100" w:lineRule="atLeast"/>
    </w:pPr>
    <w:rPr>
      <w:rFonts w:ascii="Calibri" w:hAnsi="Calibri" w:cs="Calibri"/>
      <w:kern w:val="1"/>
      <w:sz w:val="22"/>
      <w:szCs w:val="22"/>
      <w:lang w:eastAsia="ar-SA"/>
    </w:rPr>
  </w:style>
  <w:style w:type="paragraph" w:customStyle="1" w:styleId="TableContents">
    <w:name w:val="Table Contents"/>
    <w:basedOn w:val="Normal"/>
    <w:uiPriority w:val="6"/>
    <w:pPr>
      <w:suppressLineNumbers/>
    </w:pPr>
  </w:style>
  <w:style w:type="paragraph" w:customStyle="1" w:styleId="CommentSubject1">
    <w:name w:val="Comment Subject1"/>
    <w:basedOn w:val="CommentText1"/>
    <w:next w:val="CommentText1"/>
    <w:uiPriority w:val="6"/>
    <w:rPr>
      <w:b/>
      <w:bCs/>
    </w:rPr>
  </w:style>
  <w:style w:type="paragraph" w:customStyle="1" w:styleId="CommentText1">
    <w:name w:val="Comment Text1"/>
    <w:basedOn w:val="Normal"/>
    <w:uiPriority w:val="6"/>
  </w:style>
  <w:style w:type="paragraph" w:customStyle="1" w:styleId="NormalAfter0pt">
    <w:name w:val="Normal + After:  0 pt"/>
    <w:basedOn w:val="Normal"/>
    <w:uiPriority w:val="7"/>
    <w:pPr>
      <w:spacing w:line="0" w:lineRule="atLeast"/>
    </w:pPr>
    <w:rPr>
      <w:rFonts w:ascii="Calibri" w:eastAsia="Calibri" w:hAnsi="Calibri" w:cs="Calibri"/>
      <w:sz w:val="22"/>
      <w:szCs w:val="22"/>
    </w:rPr>
  </w:style>
  <w:style w:type="paragraph" w:customStyle="1" w:styleId="Achievement">
    <w:name w:val="Achievement"/>
    <w:basedOn w:val="BodyText"/>
    <w:uiPriority w:val="6"/>
    <w:pPr>
      <w:spacing w:after="60" w:line="240" w:lineRule="atLeast"/>
      <w:ind w:left="240" w:hanging="240"/>
      <w:jc w:val="both"/>
    </w:pPr>
    <w:rPr>
      <w:rFonts w:ascii="Garamond" w:hAnsi="Garamond" w:cs="Garamond"/>
      <w:i w:val="0"/>
      <w:sz w:val="22"/>
      <w:szCs w:val="22"/>
    </w:rPr>
  </w:style>
  <w:style w:type="paragraph" w:customStyle="1" w:styleId="TableHeading">
    <w:name w:val="Table Heading"/>
    <w:basedOn w:val="TableContents"/>
    <w:uiPriority w:val="6"/>
    <w:pPr>
      <w:jc w:val="center"/>
    </w:pPr>
    <w:rPr>
      <w:b/>
      <w:bCs/>
    </w:rPr>
  </w:style>
  <w:style w:type="paragraph" w:customStyle="1" w:styleId="Caption2">
    <w:name w:val="Caption2"/>
    <w:basedOn w:val="Normal"/>
    <w:uiPriority w:val="7"/>
    <w:rPr>
      <w:rFonts w:ascii="Tahoma" w:hAnsi="Tahoma" w:cs="Tahoma"/>
      <w:b/>
      <w:bCs/>
    </w:rPr>
  </w:style>
  <w:style w:type="paragraph" w:customStyle="1" w:styleId="PlainText1">
    <w:name w:val="Plain Text1"/>
    <w:basedOn w:val="Normal"/>
    <w:uiPriority w:val="6"/>
    <w:rPr>
      <w:rFonts w:ascii="Courier New" w:hAnsi="Courier New" w:cs="Courier New"/>
    </w:rPr>
  </w:style>
  <w:style w:type="paragraph" w:customStyle="1" w:styleId="Heading32">
    <w:name w:val="Heading 32"/>
    <w:basedOn w:val="Normal"/>
    <w:uiPriority w:val="6"/>
    <w:rPr>
      <w:sz w:val="27"/>
      <w:szCs w:val="27"/>
    </w:rPr>
  </w:style>
  <w:style w:type="paragraph" w:customStyle="1" w:styleId="BodyTextIndent21">
    <w:name w:val="Body Text Indent 21"/>
    <w:basedOn w:val="Normal"/>
    <w:uiPriority w:val="6"/>
    <w:pPr>
      <w:spacing w:after="120" w:line="480" w:lineRule="auto"/>
      <w:ind w:left="360"/>
    </w:pPr>
    <w:rPr>
      <w:rFonts w:ascii="Calibri" w:hAnsi="Calibri" w:cs="Calibri"/>
      <w:sz w:val="22"/>
      <w:szCs w:val="22"/>
    </w:rPr>
  </w:style>
  <w:style w:type="paragraph" w:customStyle="1" w:styleId="ListParagraph1">
    <w:name w:val="List Paragraph1"/>
    <w:basedOn w:val="Normal"/>
    <w:uiPriority w:val="7"/>
    <w:pPr>
      <w:ind w:left="720"/>
    </w:pPr>
    <w:rPr>
      <w:rFonts w:ascii="Calibri" w:hAnsi="Calibri" w:cs="Calibri"/>
      <w:sz w:val="22"/>
      <w:szCs w:val="22"/>
    </w:rPr>
  </w:style>
  <w:style w:type="paragraph" w:customStyle="1" w:styleId="Heading">
    <w:name w:val="Heading"/>
    <w:basedOn w:val="Normal"/>
    <w:next w:val="BodyText"/>
    <w:uiPriority w:val="6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IMESNEWRO">
    <w:name w:val="TIMES NEW RO"/>
    <w:basedOn w:val="Normal"/>
    <w:uiPriority w:val="4"/>
    <w:rPr>
      <w:rFonts w:ascii="Arial" w:hAnsi="Arial" w:cs="Arial"/>
    </w:rPr>
  </w:style>
  <w:style w:type="character" w:customStyle="1" w:styleId="Style1Char">
    <w:name w:val="Style1 Char"/>
    <w:uiPriority w:val="7"/>
    <w:rPr>
      <w:rFonts w:ascii="Verdana" w:hAnsi="Verdana" w:cs="Verdana"/>
      <w:lang w:val="en-US" w:eastAsia="ar-SA" w:bidi="ar-SA"/>
    </w:rPr>
  </w:style>
  <w:style w:type="character" w:customStyle="1" w:styleId="WW8Num6z0">
    <w:name w:val="WW8Num6z0"/>
    <w:uiPriority w:val="3"/>
    <w:rPr>
      <w:rFonts w:ascii="Wingdings" w:hAnsi="Wingdings" w:cs="Wingdings" w:hint="default"/>
    </w:rPr>
  </w:style>
  <w:style w:type="character" w:customStyle="1" w:styleId="WW8Num3z1">
    <w:name w:val="WW8Num3z1"/>
    <w:uiPriority w:val="3"/>
    <w:rPr>
      <w:rFonts w:ascii="Courier New" w:hAnsi="Courier New" w:cs="Courier New" w:hint="default"/>
    </w:rPr>
  </w:style>
  <w:style w:type="character" w:customStyle="1" w:styleId="WW8Num5z3">
    <w:name w:val="WW8Num5z3"/>
    <w:uiPriority w:val="3"/>
    <w:rPr>
      <w:rFonts w:ascii="Symbol" w:hAnsi="Symbol" w:cs="Symbol" w:hint="default"/>
    </w:rPr>
  </w:style>
  <w:style w:type="character" w:customStyle="1" w:styleId="BodyTextIndent2Char">
    <w:name w:val="Body Text Indent 2 Char"/>
    <w:uiPriority w:val="6"/>
    <w:rPr>
      <w:rFonts w:ascii="Calibri" w:hAnsi="Calibri" w:cs="Calibri"/>
      <w:sz w:val="22"/>
      <w:szCs w:val="22"/>
    </w:rPr>
  </w:style>
  <w:style w:type="character" w:customStyle="1" w:styleId="WW8Num10z1">
    <w:name w:val="WW8Num10z1"/>
    <w:uiPriority w:val="3"/>
    <w:rPr>
      <w:rFonts w:ascii="Courier New" w:hAnsi="Courier New" w:cs="Courier New" w:hint="default"/>
    </w:rPr>
  </w:style>
  <w:style w:type="character" w:customStyle="1" w:styleId="WW8Num8z2">
    <w:name w:val="WW8Num8z2"/>
    <w:uiPriority w:val="3"/>
    <w:rPr>
      <w:rFonts w:ascii="Wingdings" w:hAnsi="Wingdings" w:cs="Wingdings" w:hint="default"/>
    </w:rPr>
  </w:style>
  <w:style w:type="character" w:customStyle="1" w:styleId="WW8Num8z3">
    <w:name w:val="WW8Num8z3"/>
    <w:uiPriority w:val="3"/>
    <w:rPr>
      <w:rFonts w:ascii="Symbol" w:hAnsi="Symbol" w:cs="Symbol" w:hint="default"/>
    </w:rPr>
  </w:style>
  <w:style w:type="character" w:customStyle="1" w:styleId="WW8Num1z2">
    <w:name w:val="WW8Num1z2"/>
    <w:uiPriority w:val="3"/>
  </w:style>
  <w:style w:type="character" w:customStyle="1" w:styleId="WW8Num8z0">
    <w:name w:val="WW8Num8z0"/>
    <w:uiPriority w:val="3"/>
    <w:rPr>
      <w:rFonts w:ascii="Wingdings" w:hAnsi="Wingdings" w:cs="Wingdings" w:hint="default"/>
      <w:color w:val="auto"/>
      <w:sz w:val="20"/>
      <w:szCs w:val="20"/>
    </w:rPr>
  </w:style>
  <w:style w:type="character" w:customStyle="1" w:styleId="WW8Num5z2">
    <w:name w:val="WW8Num5z2"/>
    <w:uiPriority w:val="3"/>
    <w:rPr>
      <w:rFonts w:ascii="Wingdings" w:hAnsi="Wingdings" w:cs="Wingdings" w:hint="default"/>
    </w:rPr>
  </w:style>
  <w:style w:type="character" w:customStyle="1" w:styleId="WW8Num1z8">
    <w:name w:val="WW8Num1z8"/>
    <w:uiPriority w:val="3"/>
  </w:style>
  <w:style w:type="character" w:customStyle="1" w:styleId="HTMLTypewriter1">
    <w:name w:val="HTML Typewriter1"/>
    <w:uiPriority w:val="4"/>
    <w:rPr>
      <w:rFonts w:ascii="Courier New" w:eastAsia="Times New Roman" w:hAnsi="Courier New" w:cs="Courier New" w:hint="default"/>
      <w:sz w:val="20"/>
      <w:szCs w:val="20"/>
    </w:rPr>
  </w:style>
  <w:style w:type="character" w:customStyle="1" w:styleId="WW8Num6z1">
    <w:name w:val="WW8Num6z1"/>
    <w:uiPriority w:val="3"/>
    <w:rPr>
      <w:rFonts w:ascii="Courier New" w:hAnsi="Courier New" w:cs="Courier New" w:hint="default"/>
    </w:rPr>
  </w:style>
  <w:style w:type="character" w:customStyle="1" w:styleId="WW8Num7z3">
    <w:name w:val="WW8Num7z3"/>
    <w:uiPriority w:val="3"/>
    <w:rPr>
      <w:rFonts w:ascii="Symbol" w:hAnsi="Symbol" w:cs="Symbol" w:hint="default"/>
    </w:rPr>
  </w:style>
  <w:style w:type="character" w:customStyle="1" w:styleId="WW8Num4z1">
    <w:name w:val="WW8Num4z1"/>
    <w:uiPriority w:val="3"/>
    <w:rPr>
      <w:rFonts w:ascii="Courier New" w:hAnsi="Courier New" w:cs="Courier New" w:hint="default"/>
    </w:rPr>
  </w:style>
  <w:style w:type="character" w:customStyle="1" w:styleId="WW-DefaultParagraphFont">
    <w:name w:val="WW-Default Paragraph Font"/>
    <w:uiPriority w:val="2"/>
  </w:style>
  <w:style w:type="character" w:customStyle="1" w:styleId="CommentReference1">
    <w:name w:val="Comment Reference1"/>
    <w:uiPriority w:val="6"/>
    <w:rPr>
      <w:sz w:val="16"/>
      <w:szCs w:val="16"/>
    </w:rPr>
  </w:style>
  <w:style w:type="character" w:customStyle="1" w:styleId="WW8Num10z3">
    <w:name w:val="WW8Num10z3"/>
    <w:uiPriority w:val="3"/>
    <w:rPr>
      <w:rFonts w:ascii="Symbol" w:hAnsi="Symbol" w:cs="Symbol" w:hint="default"/>
    </w:rPr>
  </w:style>
  <w:style w:type="character" w:customStyle="1" w:styleId="WW8Num3z3">
    <w:name w:val="WW8Num3z3"/>
    <w:uiPriority w:val="3"/>
    <w:rPr>
      <w:rFonts w:ascii="Symbol" w:hAnsi="Symbol" w:cs="Symbol" w:hint="default"/>
    </w:rPr>
  </w:style>
  <w:style w:type="character" w:customStyle="1" w:styleId="WW8Num9z3">
    <w:name w:val="WW8Num9z3"/>
    <w:uiPriority w:val="3"/>
    <w:rPr>
      <w:rFonts w:ascii="Symbol" w:hAnsi="Symbol" w:cs="Symbol" w:hint="default"/>
    </w:rPr>
  </w:style>
  <w:style w:type="character" w:customStyle="1" w:styleId="WW8Num5z1">
    <w:name w:val="WW8Num5z1"/>
    <w:uiPriority w:val="3"/>
    <w:rPr>
      <w:rFonts w:ascii="Courier New" w:hAnsi="Courier New" w:cs="Courier New" w:hint="default"/>
    </w:rPr>
  </w:style>
  <w:style w:type="character" w:customStyle="1" w:styleId="WW8Num2z0">
    <w:name w:val="WW8Num2z0"/>
    <w:uiPriority w:val="3"/>
    <w:rPr>
      <w:rFonts w:ascii="Wingdings" w:hAnsi="Wingdings" w:cs="Wingdings" w:hint="default"/>
      <w:sz w:val="22"/>
      <w:szCs w:val="22"/>
    </w:rPr>
  </w:style>
  <w:style w:type="character" w:customStyle="1" w:styleId="WW8Num7z1">
    <w:name w:val="WW8Num7z1"/>
    <w:uiPriority w:val="3"/>
    <w:rPr>
      <w:rFonts w:ascii="Courier New" w:hAnsi="Courier New" w:cs="Courier New" w:hint="default"/>
    </w:rPr>
  </w:style>
  <w:style w:type="character" w:customStyle="1" w:styleId="WW8Num1z5">
    <w:name w:val="WW8Num1z5"/>
    <w:uiPriority w:val="3"/>
  </w:style>
  <w:style w:type="character" w:customStyle="1" w:styleId="WW8Num1z1">
    <w:name w:val="WW8Num1z1"/>
    <w:uiPriority w:val="3"/>
    <w:rPr>
      <w:rFonts w:ascii="Courier New" w:hAnsi="Courier New" w:cs="Courier New" w:hint="default"/>
    </w:rPr>
  </w:style>
  <w:style w:type="character" w:customStyle="1" w:styleId="NormalAfter0ptChar">
    <w:name w:val="Normal + After:  0 pt Char"/>
    <w:uiPriority w:val="7"/>
    <w:rPr>
      <w:rFonts w:ascii="Calibri" w:eastAsia="Calibri" w:hAnsi="Calibri" w:cs="Calibri"/>
      <w:sz w:val="22"/>
      <w:szCs w:val="22"/>
    </w:rPr>
  </w:style>
  <w:style w:type="character" w:customStyle="1" w:styleId="WW8Num6z3">
    <w:name w:val="WW8Num6z3"/>
    <w:uiPriority w:val="3"/>
    <w:rPr>
      <w:rFonts w:ascii="Symbol" w:hAnsi="Symbol" w:cs="Symbol" w:hint="default"/>
    </w:rPr>
  </w:style>
  <w:style w:type="character" w:customStyle="1" w:styleId="WW8Num4z3">
    <w:name w:val="WW8Num4z3"/>
    <w:uiPriority w:val="3"/>
    <w:rPr>
      <w:rFonts w:ascii="Symbol" w:hAnsi="Symbol" w:cs="Symbol" w:hint="default"/>
    </w:rPr>
  </w:style>
  <w:style w:type="character" w:customStyle="1" w:styleId="WW8Num1z4">
    <w:name w:val="WW8Num1z4"/>
    <w:uiPriority w:val="3"/>
  </w:style>
  <w:style w:type="character" w:customStyle="1" w:styleId="WW8Num3z0">
    <w:name w:val="WW8Num3z0"/>
    <w:uiPriority w:val="3"/>
    <w:rPr>
      <w:rFonts w:ascii="Wingdings" w:hAnsi="Wingdings" w:cs="Wingdings" w:hint="default"/>
      <w:color w:val="111111"/>
      <w:sz w:val="24"/>
      <w:szCs w:val="24"/>
    </w:rPr>
  </w:style>
  <w:style w:type="character" w:customStyle="1" w:styleId="WW8Num9z1">
    <w:name w:val="WW8Num9z1"/>
    <w:uiPriority w:val="3"/>
    <w:rPr>
      <w:rFonts w:ascii="Courier New" w:hAnsi="Courier New" w:cs="Courier New" w:hint="default"/>
    </w:rPr>
  </w:style>
  <w:style w:type="character" w:customStyle="1" w:styleId="WW-DefaultParagraphFont1">
    <w:name w:val="WW-Default Paragraph Font1"/>
    <w:uiPriority w:val="2"/>
  </w:style>
  <w:style w:type="character" w:customStyle="1" w:styleId="WW8Num2z1">
    <w:name w:val="WW8Num2z1"/>
    <w:uiPriority w:val="3"/>
    <w:rPr>
      <w:rFonts w:ascii="Courier New" w:hAnsi="Courier New" w:cs="Courier New" w:hint="default"/>
    </w:rPr>
  </w:style>
  <w:style w:type="character" w:customStyle="1" w:styleId="WW8Num1z6">
    <w:name w:val="WW8Num1z6"/>
    <w:uiPriority w:val="3"/>
  </w:style>
  <w:style w:type="character" w:customStyle="1" w:styleId="WW8Num7z0">
    <w:name w:val="WW8Num7z0"/>
    <w:uiPriority w:val="3"/>
    <w:rPr>
      <w:rFonts w:ascii="Wingdings" w:hAnsi="Wingdings" w:cs="Wingdings" w:hint="default"/>
    </w:rPr>
  </w:style>
  <w:style w:type="character" w:customStyle="1" w:styleId="WW8Num9z0">
    <w:name w:val="WW8Num9z0"/>
    <w:uiPriority w:val="3"/>
    <w:rPr>
      <w:rFonts w:ascii="Wingdings" w:hAnsi="Wingdings" w:cs="Wingdings" w:hint="default"/>
    </w:rPr>
  </w:style>
  <w:style w:type="character" w:customStyle="1" w:styleId="WW8Num10z0">
    <w:name w:val="WW8Num10z0"/>
    <w:uiPriority w:val="3"/>
    <w:rPr>
      <w:rFonts w:ascii="Wingdings" w:hAnsi="Wingdings" w:cs="Wingdings" w:hint="default"/>
      <w:sz w:val="24"/>
      <w:szCs w:val="24"/>
    </w:rPr>
  </w:style>
  <w:style w:type="character" w:customStyle="1" w:styleId="WW8Num2z3">
    <w:name w:val="WW8Num2z3"/>
    <w:uiPriority w:val="3"/>
    <w:rPr>
      <w:rFonts w:ascii="Symbol" w:hAnsi="Symbol" w:cs="Symbol" w:hint="default"/>
    </w:rPr>
  </w:style>
  <w:style w:type="character" w:customStyle="1" w:styleId="DefaultParagraphFont1">
    <w:name w:val="Default Paragraph Font1"/>
    <w:uiPriority w:val="6"/>
  </w:style>
  <w:style w:type="character" w:customStyle="1" w:styleId="WW8Num1z3">
    <w:name w:val="WW8Num1z3"/>
    <w:uiPriority w:val="3"/>
    <w:rPr>
      <w:rFonts w:ascii="Symbol" w:hAnsi="Symbol" w:cs="Symbol" w:hint="default"/>
    </w:rPr>
  </w:style>
  <w:style w:type="character" w:customStyle="1" w:styleId="st1">
    <w:name w:val="st1"/>
    <w:uiPriority w:val="3"/>
  </w:style>
  <w:style w:type="character" w:customStyle="1" w:styleId="WW8Num8z1">
    <w:name w:val="WW8Num8z1"/>
    <w:uiPriority w:val="3"/>
    <w:rPr>
      <w:rFonts w:ascii="Courier New" w:hAnsi="Courier New" w:cs="Courier New" w:hint="default"/>
    </w:rPr>
  </w:style>
  <w:style w:type="character" w:customStyle="1" w:styleId="WW8Num4z0">
    <w:name w:val="WW8Num4z0"/>
    <w:uiPriority w:val="3"/>
    <w:rPr>
      <w:rFonts w:ascii="Wingdings" w:hAnsi="Wingdings" w:cs="Wingdings" w:hint="default"/>
      <w:color w:val="000000"/>
    </w:rPr>
  </w:style>
  <w:style w:type="character" w:customStyle="1" w:styleId="WW8Num1z7">
    <w:name w:val="WW8Num1z7"/>
    <w:uiPriority w:val="3"/>
  </w:style>
  <w:style w:type="character" w:customStyle="1" w:styleId="WW8Num1z0">
    <w:name w:val="WW8Num1z0"/>
    <w:uiPriority w:val="3"/>
    <w:rPr>
      <w:rFonts w:ascii="Wingdings" w:hAnsi="Wingdings" w:cs="Wingdings" w:hint="default"/>
    </w:rPr>
  </w:style>
  <w:style w:type="character" w:customStyle="1" w:styleId="WW8Num5z0">
    <w:name w:val="WW8Num5z0"/>
    <w:uiPriority w:val="3"/>
    <w:rPr>
      <w:rFonts w:ascii="Wingdings" w:hAnsi="Wingdings" w:cs="Wingdings" w:hint="default"/>
      <w:color w:val="auto"/>
      <w:sz w:val="20"/>
      <w:szCs w:val="20"/>
    </w:rPr>
  </w:style>
  <w:style w:type="paragraph" w:styleId="BalloonText">
    <w:name w:val="Balloon Text"/>
    <w:basedOn w:val="Normal"/>
    <w:link w:val="BalloonTextChar"/>
    <w:semiHidden/>
    <w:rsid w:val="00D358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semiHidden/>
    <w:rsid w:val="00D3582F"/>
    <w:rPr>
      <w:rFonts w:ascii="Tahoma" w:hAnsi="Tahoma" w:cs="Tahoma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shokpsa899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4</Pages>
  <Words>1104</Words>
  <Characters>6298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                                            SYSTEM/NETWORK ADMINISTRATOR                    _x0001_</vt:lpstr>
    </vt:vector>
  </TitlesOfParts>
  <Company/>
  <LinksUpToDate>false</LinksUpToDate>
  <CharactersWithSpaces>7388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    SYSTEM/NETWORK ADMINISTRATOR                    _x0001_</dc:title>
  <cp:lastModifiedBy>Ashok Payyavula</cp:lastModifiedBy>
  <cp:revision>89</cp:revision>
  <cp:lastPrinted>2019-05-03T13:17:00Z</cp:lastPrinted>
  <dcterms:created xsi:type="dcterms:W3CDTF">2013-06-03T02:59:00Z</dcterms:created>
  <dcterms:modified xsi:type="dcterms:W3CDTF">2023-03-02T09:07:00Z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1033-9.1.0.4674</vt:lpwstr>
  </property>
</Properties>
</file>